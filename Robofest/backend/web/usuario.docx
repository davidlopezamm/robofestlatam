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83.664pt;margin-top:276.05pt;width:444.79pt;height:0pt;mso-position-horizontal-relative:page;mso-position-vertical-relative:page;z-index:-1241" coordorigin="1673,5521" coordsize="8896,0">
            <v:shape style="position:absolute;left:1673;top:5521;width:8896;height:0" coordorigin="1673,5521" coordsize="8896,0" path="m1673,5521l10569,5521e" filled="f" stroked="t" strokeweight="0.82pt" strokecolor="#4471C4">
              <v:path arrowok="t"/>
            </v:shape>
            <w10:wrap type="none"/>
          </v:group>
        </w:pict>
      </w:r>
      <w:r>
        <w:pict>
          <v:group style="position:absolute;margin-left:83.664pt;margin-top:219.38pt;width:444.79pt;height:0pt;mso-position-horizontal-relative:page;mso-position-vertical-relative:page;z-index:-1242" coordorigin="1673,4388" coordsize="8896,0">
            <v:shape style="position:absolute;left:1673;top:4388;width:8896;height:0" coordorigin="1673,4388" coordsize="8896,0" path="m1673,4388l10569,4388e" filled="f" stroked="t" strokeweight="0.82pt" strokecolor="#4471C4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284"/>
      </w:pPr>
      <w:r>
        <w:pict>
          <v:shape type="#_x0000_t75" style="width:111.6pt;height:59.16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Calibri Light" w:hAnsi="Calibri Light" w:eastAsia="Calibri Light" w:ascii="Calibri Light"/>
          <w:sz w:val="72"/>
          <w:szCs w:val="72"/>
        </w:rPr>
        <w:jc w:val="left"/>
        <w:spacing w:lineRule="exact" w:line="780"/>
        <w:ind w:left="1184"/>
      </w:pPr>
      <w:r>
        <w:rPr>
          <w:rFonts w:cs="Calibri Light" w:hAnsi="Calibri Light" w:eastAsia="Calibri Light" w:ascii="Calibri Light"/>
          <w:color w:val="4471C4"/>
          <w:spacing w:val="0"/>
          <w:w w:val="100"/>
          <w:position w:val="2"/>
          <w:sz w:val="72"/>
          <w:szCs w:val="72"/>
        </w:rPr>
        <w:t>MANUAL</w:t>
      </w:r>
      <w:r>
        <w:rPr>
          <w:rFonts w:cs="Calibri Light" w:hAnsi="Calibri Light" w:eastAsia="Calibri Light" w:ascii="Calibri Light"/>
          <w:color w:val="4471C4"/>
          <w:spacing w:val="0"/>
          <w:w w:val="100"/>
          <w:position w:val="2"/>
          <w:sz w:val="72"/>
          <w:szCs w:val="72"/>
        </w:rPr>
        <w:t> </w:t>
      </w:r>
      <w:r>
        <w:rPr>
          <w:rFonts w:cs="Calibri Light" w:hAnsi="Calibri Light" w:eastAsia="Calibri Light" w:ascii="Calibri Light"/>
          <w:color w:val="4471C4"/>
          <w:spacing w:val="0"/>
          <w:w w:val="100"/>
          <w:position w:val="2"/>
          <w:sz w:val="72"/>
          <w:szCs w:val="72"/>
        </w:rPr>
        <w:t>DE</w:t>
      </w:r>
      <w:r>
        <w:rPr>
          <w:rFonts w:cs="Calibri Light" w:hAnsi="Calibri Light" w:eastAsia="Calibri Light" w:ascii="Calibri Light"/>
          <w:color w:val="4471C4"/>
          <w:spacing w:val="0"/>
          <w:w w:val="100"/>
          <w:position w:val="2"/>
          <w:sz w:val="72"/>
          <w:szCs w:val="72"/>
        </w:rPr>
        <w:t> </w:t>
      </w:r>
      <w:r>
        <w:rPr>
          <w:rFonts w:cs="Calibri Light" w:hAnsi="Calibri Light" w:eastAsia="Calibri Light" w:ascii="Calibri Light"/>
          <w:color w:val="4471C4"/>
          <w:spacing w:val="0"/>
          <w:w w:val="100"/>
          <w:position w:val="2"/>
          <w:sz w:val="72"/>
          <w:szCs w:val="72"/>
        </w:rPr>
        <w:t>USUARIO</w:t>
      </w:r>
      <w:r>
        <w:rPr>
          <w:rFonts w:cs="Calibri Light" w:hAnsi="Calibri Light" w:eastAsia="Calibri Light" w:ascii="Calibri Light"/>
          <w:color w:val="000000"/>
          <w:spacing w:val="0"/>
          <w:w w:val="100"/>
          <w:position w:val="0"/>
          <w:sz w:val="72"/>
          <w:szCs w:val="7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spacing w:before="4" w:lineRule="exact" w:line="320"/>
        <w:ind w:left="3532" w:right="3531"/>
      </w:pP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S</w:t>
      </w:r>
      <w:r>
        <w:rPr>
          <w:rFonts w:cs="Calibri" w:hAnsi="Calibri" w:eastAsia="Calibri" w:ascii="Calibri"/>
          <w:color w:val="4471C4"/>
          <w:spacing w:val="1"/>
          <w:w w:val="100"/>
          <w:sz w:val="28"/>
          <w:szCs w:val="28"/>
        </w:rPr>
        <w:t>i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ste</w:t>
      </w:r>
      <w:r>
        <w:rPr>
          <w:rFonts w:cs="Calibri" w:hAnsi="Calibri" w:eastAsia="Calibri" w:ascii="Calibri"/>
          <w:color w:val="4471C4"/>
          <w:spacing w:val="-2"/>
          <w:w w:val="100"/>
          <w:sz w:val="28"/>
          <w:szCs w:val="28"/>
        </w:rPr>
        <w:t>m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a</w:t>
      </w:r>
      <w:r>
        <w:rPr>
          <w:rFonts w:cs="Calibri" w:hAnsi="Calibri" w:eastAsia="Calibri" w:ascii="Calibri"/>
          <w:color w:val="4471C4"/>
          <w:spacing w:val="-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M</w:t>
      </w:r>
      <w:r>
        <w:rPr>
          <w:rFonts w:cs="Calibri" w:hAnsi="Calibri" w:eastAsia="Calibri" w:ascii="Calibri"/>
          <w:color w:val="4471C4"/>
          <w:spacing w:val="-1"/>
          <w:w w:val="100"/>
          <w:sz w:val="28"/>
          <w:szCs w:val="28"/>
        </w:rPr>
        <w:t>O</w:t>
      </w:r>
      <w:r>
        <w:rPr>
          <w:rFonts w:cs="Calibri" w:hAnsi="Calibri" w:eastAsia="Calibri" w:ascii="Calibri"/>
          <w:color w:val="4471C4"/>
          <w:spacing w:val="-1"/>
          <w:w w:val="100"/>
          <w:sz w:val="28"/>
          <w:szCs w:val="28"/>
        </w:rPr>
        <w:t>P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S</w:t>
      </w:r>
      <w:r>
        <w:rPr>
          <w:rFonts w:cs="Calibri" w:hAnsi="Calibri" w:eastAsia="Calibri" w:ascii="Calibri"/>
          <w:color w:val="000000"/>
          <w:spacing w:val="0"/>
          <w:w w:val="100"/>
          <w:sz w:val="28"/>
          <w:szCs w:val="2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800"/>
      </w:pPr>
      <w:r>
        <w:pict>
          <v:shape type="#_x0000_t75" style="width:59.76pt;height:37.68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8"/>
          <w:szCs w:val="28"/>
        </w:rPr>
        <w:jc w:val="center"/>
        <w:spacing w:before="4"/>
        <w:ind w:left="2850" w:right="2853"/>
      </w:pP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5</w:t>
      </w:r>
      <w:r>
        <w:rPr>
          <w:rFonts w:cs="Calibri" w:hAnsi="Calibri" w:eastAsia="Calibri" w:ascii="Calibri"/>
          <w:color w:val="4471C4"/>
          <w:spacing w:val="-2"/>
          <w:w w:val="100"/>
          <w:sz w:val="28"/>
          <w:szCs w:val="28"/>
        </w:rPr>
        <w:t> 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DE</w:t>
      </w:r>
      <w:r>
        <w:rPr>
          <w:rFonts w:cs="Calibri" w:hAnsi="Calibri" w:eastAsia="Calibri" w:ascii="Calibri"/>
          <w:color w:val="4471C4"/>
          <w:spacing w:val="-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SEPT</w:t>
      </w:r>
      <w:r>
        <w:rPr>
          <w:rFonts w:cs="Calibri" w:hAnsi="Calibri" w:eastAsia="Calibri" w:ascii="Calibri"/>
          <w:color w:val="4471C4"/>
          <w:spacing w:val="-2"/>
          <w:w w:val="100"/>
          <w:sz w:val="28"/>
          <w:szCs w:val="28"/>
        </w:rPr>
        <w:t>I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EMB</w:t>
      </w:r>
      <w:r>
        <w:rPr>
          <w:rFonts w:cs="Calibri" w:hAnsi="Calibri" w:eastAsia="Calibri" w:ascii="Calibri"/>
          <w:color w:val="4471C4"/>
          <w:spacing w:val="1"/>
          <w:w w:val="100"/>
          <w:sz w:val="28"/>
          <w:szCs w:val="28"/>
        </w:rPr>
        <w:t>R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E</w:t>
      </w:r>
      <w:r>
        <w:rPr>
          <w:rFonts w:cs="Calibri" w:hAnsi="Calibri" w:eastAsia="Calibri" w:ascii="Calibri"/>
          <w:color w:val="4471C4"/>
          <w:spacing w:val="-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DE</w:t>
      </w:r>
      <w:r>
        <w:rPr>
          <w:rFonts w:cs="Calibri" w:hAnsi="Calibri" w:eastAsia="Calibri" w:ascii="Calibri"/>
          <w:color w:val="4471C4"/>
          <w:spacing w:val="-1"/>
          <w:w w:val="100"/>
          <w:sz w:val="28"/>
          <w:szCs w:val="28"/>
        </w:rPr>
        <w:t> </w:t>
      </w:r>
      <w:r>
        <w:rPr>
          <w:rFonts w:cs="Calibri" w:hAnsi="Calibri" w:eastAsia="Calibri" w:ascii="Calibri"/>
          <w:color w:val="4471C4"/>
          <w:spacing w:val="0"/>
          <w:w w:val="100"/>
          <w:sz w:val="28"/>
          <w:szCs w:val="28"/>
        </w:rPr>
        <w:t>2</w:t>
      </w:r>
      <w:r>
        <w:rPr>
          <w:rFonts w:cs="Calibri" w:hAnsi="Calibri" w:eastAsia="Calibri" w:ascii="Calibri"/>
          <w:color w:val="4471C4"/>
          <w:spacing w:val="-1"/>
          <w:w w:val="100"/>
          <w:sz w:val="28"/>
          <w:szCs w:val="28"/>
        </w:rPr>
        <w:t>017</w:t>
      </w:r>
      <w:r>
        <w:rPr>
          <w:rFonts w:cs="Calibri" w:hAnsi="Calibri" w:eastAsia="Calibri" w:ascii="Calibri"/>
          <w:color w:val="000000"/>
          <w:spacing w:val="0"/>
          <w:w w:val="100"/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37" w:lineRule="auto" w:line="242"/>
        <w:ind w:left="3294" w:right="3289"/>
        <w:sectPr>
          <w:pgSz w:w="12240" w:h="15840"/>
          <w:pgMar w:top="1480" w:bottom="280" w:left="1720" w:right="1720"/>
        </w:sectPr>
      </w:pPr>
      <w:r>
        <w:rPr>
          <w:rFonts w:cs="Calibri" w:hAnsi="Calibri" w:eastAsia="Calibri" w:ascii="Calibri"/>
          <w:color w:val="4471C4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ATÍ</w:t>
      </w:r>
      <w:r>
        <w:rPr>
          <w:rFonts w:cs="Calibri" w:hAnsi="Calibri" w:eastAsia="Calibri" w:ascii="Calibri"/>
          <w:color w:val="4471C4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4471C4"/>
          <w:spacing w:val="-1"/>
          <w:w w:val="100"/>
          <w:sz w:val="22"/>
          <w:szCs w:val="22"/>
        </w:rPr>
        <w:t>J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OAQU</w:t>
      </w:r>
      <w:r>
        <w:rPr>
          <w:rFonts w:cs="Calibri" w:hAnsi="Calibri" w:eastAsia="Calibri" w:ascii="Calibri"/>
          <w:color w:val="4471C4"/>
          <w:spacing w:val="-1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color w:val="4471C4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TUCCI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Rijk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Z</w:t>
      </w:r>
      <w:r>
        <w:rPr>
          <w:rFonts w:cs="Calibri" w:hAnsi="Calibri" w:eastAsia="Calibri" w:ascii="Calibri"/>
          <w:color w:val="4471C4"/>
          <w:spacing w:val="1"/>
          <w:w w:val="100"/>
          <w:sz w:val="22"/>
          <w:szCs w:val="22"/>
        </w:rPr>
        <w:t>w</w:t>
      </w:r>
      <w:r>
        <w:rPr>
          <w:rFonts w:cs="Calibri" w:hAnsi="Calibri" w:eastAsia="Calibri" w:ascii="Calibri"/>
          <w:color w:val="4471C4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color w:val="4471C4"/>
          <w:spacing w:val="0"/>
          <w:w w:val="100"/>
          <w:sz w:val="22"/>
          <w:szCs w:val="22"/>
        </w:rPr>
        <w:t>an</w:t>
      </w:r>
      <w:r>
        <w:rPr>
          <w:rFonts w:cs="Calibri" w:hAnsi="Calibri" w:eastAsia="Calibri" w:ascii="Calibri"/>
          <w:color w:val="000000"/>
          <w:spacing w:val="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left"/>
        <w:spacing w:lineRule="exact" w:line="380"/>
        <w:ind w:left="102"/>
      </w:pPr>
      <w:r>
        <w:rPr>
          <w:rFonts w:cs="Calibri Light" w:hAnsi="Calibri Light" w:eastAsia="Calibri Light" w:ascii="Calibri Light"/>
          <w:color w:val="2E5395"/>
          <w:spacing w:val="-1"/>
          <w:w w:val="100"/>
          <w:position w:val="1"/>
          <w:sz w:val="32"/>
          <w:szCs w:val="32"/>
        </w:rPr>
        <w:t>Í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n</w:t>
      </w:r>
      <w:r>
        <w:rPr>
          <w:rFonts w:cs="Calibri Light" w:hAnsi="Calibri Light" w:eastAsia="Calibri Light" w:ascii="Calibri Light"/>
          <w:color w:val="2E5395"/>
          <w:spacing w:val="2"/>
          <w:w w:val="100"/>
          <w:position w:val="1"/>
          <w:sz w:val="32"/>
          <w:szCs w:val="32"/>
        </w:rPr>
        <w:t>d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ice</w:t>
      </w:r>
      <w:r>
        <w:rPr>
          <w:rFonts w:cs="Calibri Light" w:hAnsi="Calibri Light" w:eastAsia="Calibri Light" w:ascii="Calibri Light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31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¿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?</w:t>
      </w:r>
      <w:r>
        <w:rPr>
          <w:rFonts w:cs="Calibri" w:hAnsi="Calibri" w:eastAsia="Calibri" w:ascii="Calibri"/>
          <w:spacing w:val="-3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egist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.2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5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.3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5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.4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54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.4.1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Ver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7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54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.4.2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itar</w:t>
      </w:r>
      <w:r>
        <w:rPr>
          <w:rFonts w:cs="Calibri" w:hAnsi="Calibri" w:eastAsia="Calibri" w:ascii="Calibri"/>
          <w:spacing w:val="-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7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54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.4.3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8</w:t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.5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8</w:t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54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.1.1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54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.1.2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.2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.3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ero</w:t>
      </w:r>
      <w:r>
        <w:rPr>
          <w:rFonts w:cs="Calibri" w:hAnsi="Calibri" w:eastAsia="Calibri" w:ascii="Calibri"/>
          <w:spacing w:val="-2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54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.3.1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illas...............................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ras</w:t>
      </w:r>
      <w:r>
        <w:rPr>
          <w:rFonts w:cs="Calibri" w:hAnsi="Calibri" w:eastAsia="Calibri" w:ascii="Calibri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.2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.3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17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.4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18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enes</w:t>
      </w:r>
      <w:r>
        <w:rPr>
          <w:rFonts w:cs="Calibri" w:hAnsi="Calibri" w:eastAsia="Calibri" w:ascii="Calibri"/>
          <w:spacing w:val="-2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enes</w:t>
      </w:r>
      <w:r>
        <w:rPr>
          <w:rFonts w:cs="Calibri" w:hAnsi="Calibri" w:eastAsia="Calibri" w:ascii="Calibri"/>
          <w:spacing w:val="-3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.2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enes</w:t>
      </w:r>
      <w:r>
        <w:rPr>
          <w:rFonts w:cs="Calibri" w:hAnsi="Calibri" w:eastAsia="Calibri" w:ascii="Calibri"/>
          <w:spacing w:val="-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.3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54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.3.1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Vista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54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.3.2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Vista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54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.3.3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Vista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  <w:sectPr>
          <w:pgNumType w:start="1"/>
          <w:pgMar w:header="204" w:footer="0" w:top="1200" w:bottom="280" w:left="1600" w:right="1600"/>
          <w:headerReference w:type="default" r:id="rId6"/>
          <w:pgSz w:w="12240" w:h="1584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.4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.5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27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</w:t>
      </w:r>
      <w:r>
        <w:rPr>
          <w:rFonts w:cs="Calibri" w:hAnsi="Calibri" w:eastAsia="Calibri" w:ascii="Calibri"/>
          <w:spacing w:val="-1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30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klist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30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32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.2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32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  <w:sectPr>
          <w:pgMar w:header="204" w:footer="0" w:top="1200" w:bottom="280" w:left="1600" w:right="160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7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ejo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len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...............................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............................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35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left"/>
        <w:spacing w:lineRule="exact" w:line="380"/>
        <w:ind w:left="102"/>
      </w:pP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1</w:t>
      </w:r>
      <w:r>
        <w:rPr>
          <w:rFonts w:cs="Calibri Light" w:hAnsi="Calibri Light" w:eastAsia="Calibri Light" w:ascii="Calibri Light"/>
          <w:color w:val="2E5395"/>
          <w:spacing w:val="-3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¿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C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ó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mo</w:t>
      </w:r>
      <w:r>
        <w:rPr>
          <w:rFonts w:cs="Calibri Light" w:hAnsi="Calibri Light" w:eastAsia="Calibri Light" w:ascii="Calibri Light"/>
          <w:color w:val="2E5395"/>
          <w:spacing w:val="-9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hal</w:t>
      </w:r>
      <w:r>
        <w:rPr>
          <w:rFonts w:cs="Calibri Light" w:hAnsi="Calibri Light" w:eastAsia="Calibri Light" w:ascii="Calibri Light"/>
          <w:color w:val="2E5395"/>
          <w:spacing w:val="-1"/>
          <w:w w:val="100"/>
          <w:position w:val="1"/>
          <w:sz w:val="32"/>
          <w:szCs w:val="32"/>
        </w:rPr>
        <w:t>l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ar</w:t>
      </w:r>
      <w:r>
        <w:rPr>
          <w:rFonts w:cs="Calibri Light" w:hAnsi="Calibri Light" w:eastAsia="Calibri Light" w:ascii="Calibri Light"/>
          <w:color w:val="2E5395"/>
          <w:spacing w:val="-6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3"/>
          <w:w w:val="100"/>
          <w:position w:val="1"/>
          <w:sz w:val="32"/>
          <w:szCs w:val="32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l</w:t>
      </w:r>
      <w:r>
        <w:rPr>
          <w:rFonts w:cs="Calibri Light" w:hAnsi="Calibri Light" w:eastAsia="Calibri Light" w:ascii="Calibri Light"/>
          <w:color w:val="2E5395"/>
          <w:spacing w:val="-1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manual</w:t>
      </w:r>
      <w:r>
        <w:rPr>
          <w:rFonts w:cs="Calibri Light" w:hAnsi="Calibri Light" w:eastAsia="Calibri Light" w:ascii="Calibri Light"/>
          <w:color w:val="2E5395"/>
          <w:spacing w:val="-10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-1"/>
          <w:w w:val="100"/>
          <w:position w:val="1"/>
          <w:sz w:val="32"/>
          <w:szCs w:val="32"/>
        </w:rPr>
        <w:t>d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e</w:t>
      </w:r>
      <w:r>
        <w:rPr>
          <w:rFonts w:cs="Calibri Light" w:hAnsi="Calibri Light" w:eastAsia="Calibri Light" w:ascii="Calibri Light"/>
          <w:color w:val="2E5395"/>
          <w:spacing w:val="-1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usu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a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ri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o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?</w:t>
      </w:r>
      <w:r>
        <w:rPr>
          <w:rFonts w:cs="Calibri Light" w:hAnsi="Calibri Light" w:eastAsia="Calibri Light" w:ascii="Calibri Light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31"/>
        <w:ind w:left="102"/>
        <w:sectPr>
          <w:pgMar w:header="204" w:footer="0" w:top="1200" w:bottom="280" w:left="1600" w:right="1720"/>
          <w:pgSz w:w="12240" w:h="15840"/>
        </w:sectPr>
      </w:pPr>
      <w:r>
        <w:pict>
          <v:group style="position:absolute;margin-left:97.56pt;margin-top:46.6836pt;width:416.4pt;height:211.44pt;mso-position-horizontal-relative:page;mso-position-vertical-relative:paragraph;z-index:-1240" coordorigin="1951,934" coordsize="8328,4229">
            <v:shape type="#_x0000_t75" style="position:absolute;left:1951;top:934;width:8328;height:4229">
              <v:imagedata o:title="" r:id="rId7"/>
            </v:shape>
            <v:shape type="#_x0000_t75" style="position:absolute;left:5460;top:2710;width:1306;height:420">
              <v:imagedata o:title="" r:id="rId8"/>
            </v:shape>
            <v:shape style="position:absolute;left:6699;top:2983;width:2648;height:1514" coordorigin="6699,2983" coordsize="2648,1514" path="m9252,4461l9235,4451,9213,4489,9347,4496,9252,4461xe" filled="t" fillcolor="#FFC000" stroked="f">
              <v:path arrowok="t"/>
              <v:fill/>
            </v:shape>
            <v:shape style="position:absolute;left:6699;top:2983;width:2648;height:1514" coordorigin="6699,2983" coordsize="2648,1514" path="m9272,4385l9250,4424,9268,4433,9272,4385xe" filled="t" fillcolor="#FFC000" stroked="f">
              <v:path arrowok="t"/>
              <v:fill/>
            </v:shape>
            <v:shape style="position:absolute;left:6699;top:2983;width:2648;height:1514" coordorigin="6699,2983" coordsize="2648,1514" path="m6715,2983l6699,3010,9235,4451,9252,4461,9347,4496,9272,4385,9268,4433,9250,4424,6715,2983xe" filled="t" fillcolor="#FFC000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trará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both"/>
        <w:spacing w:lineRule="exact" w:line="380"/>
        <w:ind w:left="102" w:right="5692"/>
      </w:pP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2</w:t>
      </w:r>
      <w:r>
        <w:rPr>
          <w:rFonts w:cs="Calibri Light" w:hAnsi="Calibri Light" w:eastAsia="Calibri Light" w:ascii="Calibri Light"/>
          <w:color w:val="2E5395"/>
          <w:spacing w:val="-3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I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ntrodu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c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c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i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ón</w:t>
      </w:r>
      <w:r>
        <w:rPr>
          <w:rFonts w:cs="Calibri Light" w:hAnsi="Calibri Light" w:eastAsia="Calibri Light" w:ascii="Calibri Light"/>
          <w:color w:val="2E5395"/>
          <w:spacing w:val="-17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al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s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i</w:t>
      </w:r>
      <w:r>
        <w:rPr>
          <w:rFonts w:cs="Calibri Light" w:hAnsi="Calibri Light" w:eastAsia="Calibri Light" w:ascii="Calibri Light"/>
          <w:color w:val="2E5395"/>
          <w:spacing w:val="-1"/>
          <w:w w:val="100"/>
          <w:position w:val="1"/>
          <w:sz w:val="32"/>
          <w:szCs w:val="32"/>
        </w:rPr>
        <w:t>s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t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ma</w:t>
      </w:r>
      <w:r>
        <w:rPr>
          <w:rFonts w:cs="Calibri Light" w:hAnsi="Calibri Light" w:eastAsia="Calibri Light" w:ascii="Calibri Light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31" w:lineRule="auto" w:line="258"/>
        <w:ind w:left="102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iciar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strar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ertinent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erencia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efau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t,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6421"/>
      </w:pP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1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g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ro</w:t>
      </w:r>
      <w:r>
        <w:rPr>
          <w:rFonts w:cs="Calibri Light" w:hAnsi="Calibri Light" w:eastAsia="Calibri Light" w:ascii="Calibri Light"/>
          <w:color w:val="2E5395"/>
          <w:spacing w:val="-9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de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usu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ri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/>
        <w:ind w:left="102" w:right="8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ez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2" w:right="7052"/>
      </w:pPr>
      <w:r>
        <w:pict>
          <v:group style="position:absolute;margin-left:117.48pt;margin-top:23.6736pt;width:377.04pt;height:192pt;mso-position-horizontal-relative:page;mso-position-vertical-relative:paragraph;z-index:-1239" coordorigin="2350,473" coordsize="7541,3840">
            <v:shape type="#_x0000_t75" style="position:absolute;left:2350;top:473;width:7541;height:3840">
              <v:imagedata o:title="" r:id="rId9"/>
            </v:shape>
            <v:shape type="#_x0000_t75" style="position:absolute;left:5700;top:2729;width:886;height:343">
              <v:imagedata o:title="" r:id="rId10"/>
            </v:shape>
            <v:shape style="position:absolute;left:5881;top:743;width:526;height:2059" coordorigin="5881,743" coordsize="526,2059" path="m5925,864l6377,2802,6408,2795,5955,857,5950,837,5920,844,5925,864xe" filled="t" fillcolor="#FFC000" stroked="f">
              <v:path arrowok="t"/>
              <v:fill/>
            </v:shape>
            <v:shape style="position:absolute;left:5881;top:743;width:526;height:2059" coordorigin="5881,743" coordsize="526,2059" path="m5955,857l5998,847,5912,743,5881,874,5925,864,5920,844,5950,837,5955,857xe" filled="t" fillcolor="#FFC000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enar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ará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ju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sean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ar: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89"/>
        <w:sectPr>
          <w:pgMar w:header="204" w:footer="0" w:top="1200" w:bottom="280" w:left="1600" w:right="1580"/>
          <w:pgSz w:w="12240" w:h="15840"/>
        </w:sectPr>
      </w:pPr>
      <w:r>
        <w:pict>
          <v:shape type="#_x0000_t75" style="width:423.12pt;height:215.28pt">
            <v:imagedata o:title="" r:id="rId1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/>
        <w:ind w:left="102" w:right="7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trará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2" w:right="796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951"/>
      </w:pPr>
      <w:r>
        <w:pict>
          <v:shape type="#_x0000_t75" style="width:57pt;height:28.44pt">
            <v:imagedata o:title="" r:id="rId1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6937"/>
      </w:pP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nicio</w:t>
      </w:r>
      <w:r>
        <w:rPr>
          <w:rFonts w:cs="Calibri Light" w:hAnsi="Calibri Light" w:eastAsia="Calibri Light" w:ascii="Calibri Light"/>
          <w:color w:val="2E5395"/>
          <w:spacing w:val="-5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de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ses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ón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 w:lineRule="auto" w:line="259"/>
        <w:ind w:left="102" w:right="76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icio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realice.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entrar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licac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icia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eberá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eña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inistra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12.44pt;height:289.56pt">
            <v:imagedata o:title="" r:id="rId1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7184"/>
      </w:pP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3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Fin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de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sesi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ó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 w:lineRule="auto" w:line="259"/>
        <w:ind w:left="102" w:right="78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errar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acer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echa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a,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aré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80"/>
      </w:pPr>
      <w:r>
        <w:pict>
          <v:group style="position:absolute;margin-left:95.64pt;margin-top:-222.656pt;width:420.72pt;height:214.56pt;mso-position-horizontal-relative:page;mso-position-vertical-relative:paragraph;z-index:-1238" coordorigin="1913,-4453" coordsize="8414,4291">
            <v:shape type="#_x0000_t75" style="position:absolute;left:1913;top:-4453;width:8414;height:4291">
              <v:imagedata o:title="" r:id="rId14"/>
            </v:shape>
            <v:shape type="#_x0000_t75" style="position:absolute;left:8491;top:-2929;width:1543;height:794">
              <v:imagedata o:title="" r:id="rId15"/>
            </v:shape>
            <v:shape style="position:absolute;left:9310;top:-4129;width:157;height:1216" coordorigin="9310,-4129" coordsize="157,1216" path="m9354,-3034l9310,-3037,9361,-2913,9430,-3028,9386,-3031,9384,-3012,9353,-3014,9354,-3034xe" filled="t" fillcolor="#FFC000" stroked="f">
              <v:path arrowok="t"/>
              <v:fill/>
            </v:shape>
            <v:shape style="position:absolute;left:9310;top:-4129;width:157;height:1216" coordorigin="9310,-4129" coordsize="157,1216" path="m9353,-3014l9384,-3012,9386,-3031,9467,-4127,9436,-4129,9354,-3034,9353,-3014xe" filled="t" fillcolor="#FFC000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talla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icio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eq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iciar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12.44pt;height:289.44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6325"/>
      </w:pP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4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Col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u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na</w:t>
      </w:r>
      <w:r>
        <w:rPr>
          <w:rFonts w:cs="Calibri Light" w:hAnsi="Calibri Light" w:eastAsia="Calibri Light" w:ascii="Calibri Light"/>
          <w:color w:val="2E5395"/>
          <w:spacing w:val="-8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-5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acc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 w:lineRule="auto" w:line="259"/>
        <w:ind w:left="102" w:right="79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ría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s”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era:</w:t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52"/>
      </w:pPr>
      <w:r>
        <w:pict>
          <v:shape type="#_x0000_t75" style="width:406.8pt;height:52.56pt">
            <v:imagedata o:title="" r:id="rId1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tiene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títu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sí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6386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tiene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s:</w:t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both"/>
        <w:ind w:left="102" w:right="8052"/>
      </w:pP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2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4.1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V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5" w:lineRule="auto" w:line="257"/>
        <w:ind w:left="102" w:right="7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tada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j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pict>
          <v:shape type="#_x0000_t75" style="width:10.56pt;height:7.8pt">
            <v:imagedata o:title="" r:id="rId18"/>
          </v:shape>
        </w:pict>
      </w:r>
      <w:r>
        <w:rPr>
          <w:rFonts w:cs="Times New Roman" w:hAnsi="Times New Roman" w:eastAsia="Times New Roman" w:ascii="Times New Roman"/>
          <w:spacing w:val="-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ra: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669"/>
      </w:pPr>
      <w:r>
        <w:pict>
          <v:shape type="#_x0000_t75" style="width:285.12pt;height:144pt">
            <v:imagedata o:title="" r:id="rId1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both"/>
        <w:ind w:left="102" w:right="7815"/>
      </w:pP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2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4.2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Editar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1" w:lineRule="auto" w:line="259"/>
        <w:ind w:left="102" w:right="77"/>
      </w:pPr>
      <w:r>
        <w:pict>
          <v:shape type="#_x0000_t75" style="position:absolute;margin-left:393.72pt;margin-top:4.13363pt;width:7.68pt;height:7.2pt;mso-position-horizontal-relative:page;mso-position-vertical-relative:paragraph;z-index:-1237">
            <v:imagedata o:title="" r:id="rId20"/>
          </v:shape>
        </w:pic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ráf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</w:t>
      </w:r>
      <w:r>
        <w:rPr>
          <w:rFonts w:cs="Calibri" w:hAnsi="Calibri" w:eastAsia="Calibri" w:ascii="Calibri"/>
          <w:spacing w:val="4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esarr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66"/>
        <w:sectPr>
          <w:pgMar w:header="204" w:footer="0" w:top="1200" w:bottom="280" w:left="1600" w:right="1580"/>
          <w:pgSz w:w="12240" w:h="15840"/>
        </w:sectPr>
      </w:pPr>
      <w:r>
        <w:pict>
          <v:shape type="#_x0000_t75" style="width:415.08pt;height:212.16pt">
            <v:imagedata o:title="" r:id="rId2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ate”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efe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rio: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left"/>
        <w:ind w:left="102"/>
      </w:pP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2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4.3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Eliminar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3"/>
        <w:ind w:left="102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acer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</w:p>
    <w:p>
      <w:pPr>
        <w:rPr>
          <w:rFonts w:cs="Calibri" w:hAnsi="Calibri" w:eastAsia="Calibri" w:ascii="Calibri"/>
          <w:sz w:val="22"/>
          <w:szCs w:val="22"/>
        </w:rPr>
        <w:jc w:val="center"/>
        <w:spacing w:before="19"/>
        <w:ind w:left="277" w:right="1248"/>
      </w:pPr>
      <w:r>
        <w:pict>
          <v:shape type="#_x0000_t75" style="position:absolute;margin-left:85.08pt;margin-top:4.08363pt;width:8.04pt;height:6.96pt;mso-position-horizontal-relative:page;mso-position-vertical-relative:paragraph;z-index:-1236">
            <v:imagedata o:title="" r:id="rId22"/>
          </v:shape>
        </w:pict>
      </w:r>
      <w:r>
        <w:pict>
          <v:group style="position:absolute;margin-left:88.56pt;margin-top:23.6436pt;width:434.4pt;height:219.72pt;mso-position-horizontal-relative:page;mso-position-vertical-relative:paragraph;z-index:-1235" coordorigin="1771,473" coordsize="8688,4394">
            <v:shape type="#_x0000_t75" style="position:absolute;left:1771;top:473;width:8688;height:4394">
              <v:imagedata o:title="" r:id="rId23"/>
            </v:shape>
            <v:shape style="position:absolute;left:4712;top:520;width:2789;height:826" coordorigin="4712,520" coordsize="2789,826" path="m4712,1345l7501,1345,7501,520,4712,520,4712,1345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ped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rá</w:t>
      </w:r>
      <w:r>
        <w:rPr>
          <w:rFonts w:cs="Calibri" w:hAnsi="Calibri" w:eastAsia="Calibri" w:ascii="Calibri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s: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cepta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ará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b/>
          <w:sz w:val="22"/>
          <w:szCs w:val="22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H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y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  <w:t>l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g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u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n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s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x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c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p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c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i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o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n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s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-3"/>
          <w:w w:val="100"/>
          <w:sz w:val="22"/>
          <w:szCs w:val="22"/>
          <w:u w:val="single" w:color="000000"/>
        </w:rPr>
        <w:t>q</w:t>
      </w:r>
      <w:r>
        <w:rPr>
          <w:rFonts w:cs="Calibri" w:hAnsi="Calibri" w:eastAsia="Calibri" w:ascii="Calibri"/>
          <w:b/>
          <w:spacing w:val="-3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u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s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x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l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i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c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r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á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n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m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á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s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d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l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3"/>
          <w:w w:val="100"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pacing w:val="-3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n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te,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p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r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o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l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o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b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á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  <w:t>s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i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c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o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no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s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3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v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o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l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v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r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á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x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  <w:t>p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l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i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  <w:t>c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  <w:t>r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  <w:u w:val="single" w:color="000000"/>
        </w:rPr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  <w:u w:val="single" w:color="000000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left"/>
        <w:ind w:left="102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2.5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xp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-2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ción</w:t>
      </w:r>
      <w:r>
        <w:rPr>
          <w:rFonts w:cs="Calibri Light" w:hAnsi="Calibri Light" w:eastAsia="Calibri Light" w:ascii="Calibri Light"/>
          <w:color w:val="2E5395"/>
          <w:spacing w:val="-1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PDF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3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ría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karti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era: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694"/>
      </w:pPr>
      <w:r>
        <w:pict>
          <v:shape type="#_x0000_t75" style="width:81.84pt;height:30pt">
            <v:imagedata o:title="" r:id="rId2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9"/>
        <w:ind w:left="102" w:right="78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elegir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é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é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82"/>
      </w:pPr>
      <w:r>
        <w:pict>
          <v:group style="position:absolute;margin-left:161.28pt;margin-top:-174.656pt;width:288.72pt;height:166.56pt;mso-position-horizontal-relative:page;mso-position-vertical-relative:paragraph;z-index:-1234" coordorigin="3226,-3493" coordsize="5774,3331">
            <v:shape type="#_x0000_t75" style="position:absolute;left:3226;top:-3493;width:2489;height:3331">
              <v:imagedata o:title="" r:id="rId25"/>
            </v:shape>
            <v:shape type="#_x0000_t75" style="position:absolute;left:5714;top:-3373;width:3286;height:3197">
              <v:imagedata o:title="" r:id="rId26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erar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resulta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arch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28.28pt;height:173.16pt">
            <v:imagedata o:title="" r:id="rId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85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ello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rtar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ez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400"/>
      </w:pPr>
      <w:r>
        <w:pict>
          <v:shape type="#_x0000_t75" style="width:311.28pt;height:138.84pt">
            <v:imagedata o:title="" r:id="rId2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9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ceptar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tana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erge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escar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-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ez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/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color w:val="0462C1"/>
          <w:spacing w:val="0"/>
          <w:w w:val="100"/>
          <w:sz w:val="22"/>
          <w:szCs w:val="22"/>
        </w:rPr>
      </w:r>
      <w:hyperlink r:id="rId29"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h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p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: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d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-2"/>
            <w:w w:val="100"/>
            <w:sz w:val="22"/>
            <w:szCs w:val="22"/>
            <w:u w:val="single" w:color="0462C1"/>
          </w:rPr>
          <w:t>e</w:t>
        </w:r>
        <w:r>
          <w:rPr>
            <w:rFonts w:cs="Calibri" w:hAnsi="Calibri" w:eastAsia="Calibri" w:ascii="Calibri"/>
            <w:color w:val="0462C1"/>
            <w:spacing w:val="-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m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s.kraj</w:t>
        </w:r>
        <w:r>
          <w:rPr>
            <w:rFonts w:cs="Calibri" w:hAnsi="Calibri" w:eastAsia="Calibri" w:ascii="Calibri"/>
            <w:color w:val="0462C1"/>
            <w:spacing w:val="-2"/>
            <w:w w:val="100"/>
            <w:sz w:val="22"/>
            <w:szCs w:val="22"/>
            <w:u w:val="single" w:color="0462C1"/>
          </w:rPr>
          <w:t>e</w:t>
        </w:r>
        <w:r>
          <w:rPr>
            <w:rFonts w:cs="Calibri" w:hAnsi="Calibri" w:eastAsia="Calibri" w:ascii="Calibri"/>
            <w:color w:val="0462C1"/>
            <w:spacing w:val="-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e.</w:t>
        </w:r>
        <w:r>
          <w:rPr>
            <w:rFonts w:cs="Calibri" w:hAnsi="Calibri" w:eastAsia="Calibri" w:ascii="Calibri"/>
            <w:color w:val="0462C1"/>
            <w:spacing w:val="-2"/>
            <w:w w:val="100"/>
            <w:sz w:val="22"/>
            <w:szCs w:val="22"/>
            <w:u w:val="single" w:color="0462C1"/>
          </w:rPr>
          <w:t>c</w:t>
        </w:r>
        <w:r>
          <w:rPr>
            <w:rFonts w:cs="Calibri" w:hAnsi="Calibri" w:eastAsia="Calibri" w:ascii="Calibri"/>
            <w:color w:val="0462C1"/>
            <w:spacing w:val="-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o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  <w:t>m</w:t>
        </w:r>
        <w:r>
          <w:rPr>
            <w:rFonts w:cs="Calibri" w:hAnsi="Calibri" w:eastAsia="Calibri" w:ascii="Calibri"/>
            <w:color w:val="0462C1"/>
            <w:spacing w:val="-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  <w:t>/</w:t>
        </w:r>
        <w:r>
          <w:rPr>
            <w:rFonts w:cs="Calibri" w:hAnsi="Calibri" w:eastAsia="Calibri" w:ascii="Calibri"/>
            <w:color w:val="0462C1"/>
            <w:spacing w:val="1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-2"/>
            <w:w w:val="100"/>
            <w:sz w:val="22"/>
            <w:szCs w:val="22"/>
            <w:u w:val="single" w:color="0462C1"/>
          </w:rPr>
          <w:t>e</w:t>
        </w:r>
        <w:r>
          <w:rPr>
            <w:rFonts w:cs="Calibri" w:hAnsi="Calibri" w:eastAsia="Calibri" w:ascii="Calibri"/>
            <w:color w:val="0462C1"/>
            <w:spacing w:val="-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xpo</w:t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0"/>
            <w:w w:val="100"/>
            <w:sz w:val="22"/>
            <w:szCs w:val="22"/>
            <w:u w:val="single" w:color="0462C1"/>
          </w:rPr>
          <w:t>r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  <w:t>t</w:t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  <w:u w:val="single" w:color="0462C1"/>
          </w:rPr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462C1"/>
            <w:spacing w:val="2"/>
            <w:w w:val="100"/>
            <w:sz w:val="22"/>
            <w:szCs w:val="22"/>
          </w:rPr>
        </w:r>
        <w:r>
          <w:rPr>
            <w:rFonts w:cs="Calibri" w:hAnsi="Calibri" w:eastAsia="Calibri" w:ascii="Calibri"/>
            <w:color w:val="000000"/>
            <w:spacing w:val="0"/>
            <w:w w:val="100"/>
            <w:sz w:val="22"/>
            <w:szCs w:val="22"/>
          </w:rPr>
          <w:t>).</w:t>
        </w:r>
      </w:hyperlink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both"/>
        <w:spacing w:lineRule="exact" w:line="380"/>
        <w:ind w:left="102" w:right="6510"/>
      </w:pP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3</w:t>
      </w:r>
      <w:r>
        <w:rPr>
          <w:rFonts w:cs="Calibri Light" w:hAnsi="Calibri Light" w:eastAsia="Calibri Light" w:ascii="Calibri Light"/>
          <w:color w:val="2E5395"/>
          <w:spacing w:val="-3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2"/>
          <w:w w:val="100"/>
          <w:position w:val="1"/>
          <w:sz w:val="32"/>
          <w:szCs w:val="32"/>
        </w:rPr>
        <w:t>C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o</w:t>
      </w:r>
      <w:r>
        <w:rPr>
          <w:rFonts w:cs="Calibri Light" w:hAnsi="Calibri Light" w:eastAsia="Calibri Light" w:ascii="Calibri Light"/>
          <w:color w:val="2E5395"/>
          <w:spacing w:val="-1"/>
          <w:w w:val="100"/>
          <w:position w:val="1"/>
          <w:sz w:val="32"/>
          <w:szCs w:val="32"/>
        </w:rPr>
        <w:t>m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par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t</w:t>
      </w:r>
      <w:r>
        <w:rPr>
          <w:rFonts w:cs="Calibri Light" w:hAnsi="Calibri Light" w:eastAsia="Calibri Light" w:ascii="Calibri Light"/>
          <w:color w:val="2E5395"/>
          <w:spacing w:val="1"/>
          <w:w w:val="100"/>
          <w:position w:val="1"/>
          <w:sz w:val="32"/>
          <w:szCs w:val="32"/>
        </w:rPr>
        <w:t>i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ment</w:t>
      </w:r>
      <w:r>
        <w:rPr>
          <w:rFonts w:cs="Calibri Light" w:hAnsi="Calibri Light" w:eastAsia="Calibri Light" w:ascii="Calibri Light"/>
          <w:color w:val="2E5395"/>
          <w:spacing w:val="2"/>
          <w:w w:val="100"/>
          <w:position w:val="1"/>
          <w:sz w:val="32"/>
          <w:szCs w:val="32"/>
        </w:rPr>
        <w:t>o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31" w:lineRule="auto" w:line="259"/>
        <w:ind w:left="102" w:right="81"/>
      </w:pPr>
      <w:r>
        <w:pict>
          <v:group style="position:absolute;margin-left:85.08pt;margin-top:51.1236pt;width:440.04pt;height:120.24pt;mso-position-horizontal-relative:page;mso-position-vertical-relative:paragraph;z-index:-1233" coordorigin="1702,1022" coordsize="8801,2405">
            <v:shape type="#_x0000_t75" style="position:absolute;left:1702;top:1063;width:8801;height:2364">
              <v:imagedata o:title="" r:id="rId30"/>
            </v:shape>
            <v:shape style="position:absolute;left:7921;top:1045;width:1486;height:1440" coordorigin="7921,1045" coordsize="1486,1440" path="m7921,2485l9407,2485,9407,1045,7921,1045,7921,2485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ceder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legará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4385"/>
      </w:pPr>
      <w:r>
        <w:pict>
          <v:group style="position:absolute;margin-left:273pt;margin-top:83.1279pt;width:66pt;height:71.28pt;mso-position-horizontal-relative:page;mso-position-vertical-relative:paragraph;z-index:-1232" coordorigin="5460,1663" coordsize="1320,1426">
            <v:shape type="#_x0000_t75" style="position:absolute;left:5460;top:1663;width:1320;height:1426">
              <v:imagedata o:title="" r:id="rId31"/>
            </v:shape>
            <v:shape style="position:absolute;left:5581;top:2247;width:1035;height:0" coordorigin="5581,2247" coordsize="1035,0" path="m5581,2247l6616,2247e" filled="f" stroked="t" strokeweight="1.56pt" strokecolor="#FFC000">
              <v:path arrowok="t"/>
            </v:shape>
            <v:shape style="position:absolute;left:5581;top:2441;width:1035;height:0" coordorigin="5581,2441" coordsize="1035,0" path="m5581,2441l6616,2441e" filled="f" stroked="t" strokeweight="1.56pt" strokecolor="#FFC000">
              <v:path arrowok="t"/>
            </v:shape>
            <w10:wrap type="none"/>
          </v:group>
        </w:pic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3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1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V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-6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os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ompa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os</w:t>
      </w:r>
      <w:r>
        <w:rPr>
          <w:rFonts w:cs="Calibri Light" w:hAnsi="Calibri Light" w:eastAsia="Calibri Light" w:ascii="Calibri Light"/>
          <w:color w:val="2E5395"/>
          <w:spacing w:val="-16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y</w:t>
      </w:r>
      <w:r>
        <w:rPr>
          <w:rFonts w:cs="Calibri Light" w:hAnsi="Calibri Light" w:eastAsia="Calibri Light" w:ascii="Calibri Light"/>
          <w:color w:val="2E5395"/>
          <w:spacing w:val="-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los</w:t>
      </w:r>
      <w:r>
        <w:rPr>
          <w:rFonts w:cs="Calibri Light" w:hAnsi="Calibri Light" w:eastAsia="Calibri Light" w:ascii="Calibri Light"/>
          <w:color w:val="2E5395"/>
          <w:spacing w:val="-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il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 w:lineRule="auto" w:line="258"/>
        <w:ind w:left="102" w:right="7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Tanto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rser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tado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egar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rse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espe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e: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both"/>
        <w:ind w:left="102" w:right="6494"/>
      </w:pP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3.1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1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V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c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omp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a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tim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nto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 w:lineRule="auto" w:line="259"/>
        <w:ind w:left="102" w:right="83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ew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sta:</w:t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pt;height:216pt">
            <v:imagedata o:title="" r:id="rId3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 w:lineRule="auto" w:line="259"/>
        <w:ind w:left="102" w:right="84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3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sica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8</w:t>
      </w:r>
      <w:r>
        <w:rPr>
          <w:rFonts w:cs="Calibri" w:hAnsi="Calibri" w:eastAsia="Calibri" w:ascii="Calibri"/>
          <w:spacing w:val="4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3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actua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left"/>
        <w:ind w:left="102"/>
      </w:pP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3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1.2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V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semi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l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l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os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3"/>
        <w:ind w:left="102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tro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cer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ew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rse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ista: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72pt;height:153pt">
            <v:imagedata o:title="" r:id="rId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7"/>
        <w:ind w:left="102" w:right="85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ásica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actua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9"/>
          <w:szCs w:val="19"/>
        </w:rPr>
        <w:jc w:val="left"/>
        <w:spacing w:before="9" w:lineRule="exact" w:line="180"/>
      </w:pPr>
      <w:r>
        <w:rPr>
          <w:sz w:val="19"/>
          <w:szCs w:val="19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spacing w:before="7"/>
        <w:ind w:left="102" w:right="7399"/>
      </w:pP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3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.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2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Pla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ac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ón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/>
        <w:ind w:left="102" w:right="7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3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eder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3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4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rfa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2" w:right="4874"/>
      </w:pPr>
      <w:r>
        <w:pict>
          <v:group style="position:absolute;margin-left:273pt;margin-top:23.6736pt;width:66pt;height:71.28pt;mso-position-horizontal-relative:page;mso-position-vertical-relative:paragraph;z-index:-1231" coordorigin="5460,473" coordsize="1320,1426">
            <v:shape type="#_x0000_t75" style="position:absolute;left:5460;top:473;width:1320;height:1426">
              <v:imagedata o:title="" r:id="rId34"/>
            </v:shape>
            <v:shape style="position:absolute;left:5581;top:1451;width:1035;height:0" coordorigin="5581,1451" coordsize="1035,0" path="m5581,1451l6616,1451e" filled="f" stroked="t" strokeweight="1.56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dentro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5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trará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cha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ará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rioridad: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6"/>
      </w:pPr>
      <w:r>
        <w:pict>
          <v:shape type="#_x0000_t75" style="width:432.96pt;height:220.44pt">
            <v:imagedata o:title="" r:id="rId3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stá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creac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echa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tiene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compart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2" w:right="74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entras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4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esarr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erencia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7460"/>
      </w:pP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Ant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: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  <w:sectPr>
          <w:pgMar w:header="204" w:footer="0" w:top="1200" w:bottom="280" w:left="1600" w:right="1580"/>
          <w:pgSz w:w="12240" w:h="15840"/>
        </w:sectPr>
      </w:pPr>
      <w:r>
        <w:pict>
          <v:shape type="#_x0000_t75" style="width:441.72pt;height:81.72pt">
            <v:imagedata o:title="" r:id="rId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/>
        <w:ind w:left="102" w:right="8045"/>
      </w:pP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: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group style="position:absolute;margin-left:85.08pt;margin-top:96pt;width:441.72pt;height:114.36pt;mso-position-horizontal-relative:page;mso-position-vertical-relative:paragraph;z-index:-1230" coordorigin="1702,1920" coordsize="8834,2287">
            <v:shape type="#_x0000_t75" style="position:absolute;left:1702;top:1920;width:8834;height:1366">
              <v:imagedata o:title="" r:id="rId37"/>
            </v:shape>
            <v:shape type="#_x0000_t75" style="position:absolute;left:1702;top:3322;width:8820;height:886">
              <v:imagedata o:title="" r:id="rId38"/>
            </v:shape>
            <w10:wrap type="none"/>
          </v:group>
        </w:pict>
      </w:r>
      <w:r>
        <w:pict>
          <v:shape type="#_x0000_t75" style="width:441.72pt;height:87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8163"/>
      </w:pP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: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72pt;height:53.04pt">
            <v:imagedata o:title="" r:id="rId4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2" w:right="7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Tanto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llena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actual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reali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4236"/>
      </w:pPr>
      <w:r>
        <w:pict>
          <v:group style="position:absolute;margin-left:273pt;margin-top:39.6679pt;width:66pt;height:71.16pt;mso-position-horizontal-relative:page;mso-position-vertical-relative:paragraph;z-index:-1229" coordorigin="5460,793" coordsize="1320,1423">
            <v:shape type="#_x0000_t75" style="position:absolute;left:5460;top:793;width:1320;height:1423">
              <v:imagedata o:title="" r:id="rId41"/>
            </v:shape>
            <v:shape style="position:absolute;left:5581;top:1966;width:1035;height:0" coordorigin="5581,1966" coordsize="1035,0" path="m5581,1966l6616,1966e" filled="f" stroked="t" strokeweight="1.56pt" strokecolor="#FFC000">
              <v:path arrowok="t"/>
            </v:shape>
            <v:shape style="position:absolute;left:5581;top:2160;width:1035;height:0" coordorigin="5581,2160" coordsize="1035,0" path="m5581,2160l6616,2160e" filled="f" stroked="t" strokeweight="1.56pt" strokecolor="#FFC000">
              <v:path arrowok="t"/>
            </v:shape>
            <w10:wrap type="none"/>
          </v:group>
        </w:pic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3.3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Hi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ia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-11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-5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om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26"/>
          <w:szCs w:val="26"/>
        </w:rPr>
        <w:t>p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ar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-16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y</w:t>
      </w:r>
      <w:r>
        <w:rPr>
          <w:rFonts w:cs="Calibri Light" w:hAnsi="Calibri Light" w:eastAsia="Calibri Light" w:ascii="Calibri Light"/>
          <w:color w:val="2E5395"/>
          <w:spacing w:val="-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il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ro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/>
        <w:ind w:left="102" w:right="1232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stán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es:</w:t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7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título,</w:t>
      </w:r>
      <w:r>
        <w:rPr>
          <w:rFonts w:cs="Calibri" w:hAnsi="Calibri" w:eastAsia="Calibri" w:ascii="Calibri"/>
          <w:spacing w:val="5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rtar</w:t>
      </w:r>
      <w:r>
        <w:rPr>
          <w:rFonts w:cs="Calibri" w:hAnsi="Calibri" w:eastAsia="Calibri" w:ascii="Calibri"/>
          <w:spacing w:val="4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"/>
        <w:ind w:left="102"/>
      </w:pPr>
      <w:r>
        <w:pict>
          <v:shape type="#_x0000_t75" style="width:441.6pt;height:180.24pt">
            <v:imagedata o:title="" r:id="rId4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2" w:right="81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Así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Ex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both"/>
        <w:ind w:left="102" w:right="3560"/>
      </w:pP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3.3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1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C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ar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historia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l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s</w:t>
      </w:r>
      <w:r>
        <w:rPr>
          <w:rFonts w:cs="Calibri Light" w:hAnsi="Calibri Light" w:eastAsia="Calibri Light" w:ascii="Calibri Light"/>
          <w:color w:val="1F3762"/>
          <w:spacing w:val="2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de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c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omp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a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tim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nto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y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de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semi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l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l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o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/>
        <w:ind w:left="102" w:right="534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al: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2.32pt;height:183.36pt">
            <v:imagedata o:title="" r:id="rId4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81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título,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echa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ática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both"/>
        <w:spacing w:lineRule="exact" w:line="380"/>
        <w:ind w:left="102" w:right="7636"/>
      </w:pP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4</w:t>
      </w:r>
      <w:r>
        <w:rPr>
          <w:rFonts w:cs="Calibri Light" w:hAnsi="Calibri Light" w:eastAsia="Calibri Light" w:ascii="Calibri Light"/>
          <w:color w:val="2E5395"/>
          <w:spacing w:val="-3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Se</w:t>
      </w:r>
      <w:r>
        <w:rPr>
          <w:rFonts w:cs="Calibri Light" w:hAnsi="Calibri Light" w:eastAsia="Calibri Light" w:ascii="Calibri Light"/>
          <w:color w:val="2E5395"/>
          <w:spacing w:val="2"/>
          <w:w w:val="100"/>
          <w:position w:val="1"/>
          <w:sz w:val="32"/>
          <w:szCs w:val="32"/>
        </w:rPr>
        <w:t>m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illas</w:t>
      </w:r>
      <w:r>
        <w:rPr>
          <w:rFonts w:cs="Calibri Light" w:hAnsi="Calibri Light" w:eastAsia="Calibri Light" w:ascii="Calibri Light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31" w:lineRule="auto" w:line="258"/>
        <w:ind w:left="102" w:right="77"/>
      </w:pPr>
      <w:r>
        <w:pict>
          <v:group style="position:absolute;margin-left:85.08pt;margin-top:67.6836pt;width:414.84pt;height:213pt;mso-position-horizontal-relative:page;mso-position-vertical-relative:paragraph;z-index:-1228" coordorigin="1702,1354" coordsize="8297,4260">
            <v:shape type="#_x0000_t75" style="position:absolute;left:1702;top:1354;width:8297;height:4260">
              <v:imagedata o:title="" r:id="rId44"/>
            </v:shape>
            <v:shape style="position:absolute;left:6887;top:1376;width:1246;height:1049" coordorigin="6887,1376" coordsize="1246,1049" path="m6887,2425l8132,2425,8132,1376,6887,1376,6887,2425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fin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altas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lica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alta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cho,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ar.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eza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util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Seed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7593"/>
      </w:pPr>
      <w:r>
        <w:pict>
          <v:group style="position:absolute;margin-left:282.72pt;margin-top:54.0879pt;width:46.56pt;height:52.2pt;mso-position-horizontal-relative:page;mso-position-vertical-relative:paragraph;z-index:-1227" coordorigin="5654,1082" coordsize="931,1044">
            <v:shape type="#_x0000_t75" style="position:absolute;left:5654;top:1082;width:931;height:1044">
              <v:imagedata o:title="" r:id="rId45"/>
            </v:shape>
            <v:shape style="position:absolute;left:5701;top:1592;width:783;height:7" coordorigin="5701,1592" coordsize="783,7" path="m5701,1599l6484,1592e" filled="f" stroked="t" strokeweight="1.56pt" strokecolor="#FFC000">
              <v:path arrowok="t"/>
            </v:shape>
            <w10:wrap type="none"/>
          </v:group>
        </w:pic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4.1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H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m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b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ras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 w:lineRule="auto" w:line="259"/>
        <w:ind w:left="102" w:right="7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arán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iferen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Seed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6363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e: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61"/>
      </w:pPr>
      <w:r>
        <w:pict>
          <v:shape type="#_x0000_t75" style="width:355.92pt;height:163.44pt">
            <v:imagedata o:title="" r:id="rId4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7"/>
        <w:ind w:left="102" w:right="76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entif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%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esan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illas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2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ilar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102"/>
      </w:pP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rá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72pt;height:240pt">
            <v:imagedata o:title="" r:id="rId4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llen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rres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3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crear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creara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102"/>
      </w:pP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left"/>
        <w:ind w:left="102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4.2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Ma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ho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3"/>
        <w:ind w:left="102"/>
      </w:pPr>
      <w:r>
        <w:pict>
          <v:group style="position:absolute;margin-left:282.72pt;margin-top:23.6736pt;width:46.56pt;height:52.2pt;mso-position-horizontal-relative:page;mso-position-vertical-relative:paragraph;z-index:-1226" coordorigin="5654,473" coordsize="931,1044">
            <v:shape type="#_x0000_t75" style="position:absolute;left:5654;top:473;width:931;height:1044">
              <v:imagedata o:title="" r:id="rId48"/>
            </v:shape>
            <v:shape style="position:absolute;left:5701;top:1159;width:783;height:7" coordorigin="5701,1159" coordsize="783,7" path="m5701,1166l6484,1159e" filled="f" stroked="t" strokeweight="1.56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Accedes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dent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Seed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chos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stante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ilares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rí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06"/>
        <w:sectPr>
          <w:pgMar w:header="204" w:footer="0" w:top="1200" w:bottom="280" w:left="1600" w:right="1580"/>
          <w:pgSz w:w="12240" w:h="15840"/>
        </w:sectPr>
      </w:pPr>
      <w:r>
        <w:pict>
          <v:shape type="#_x0000_t75" style="width:390.84pt;height:187.44pt">
            <v:imagedata o:title="" r:id="rId4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77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Solo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ras.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r.</w:t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7936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4.3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p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/>
        <w:ind w:left="102" w:right="2657"/>
      </w:pPr>
      <w:r>
        <w:pict>
          <v:group style="position:absolute;margin-left:282.72pt;margin-top:23.6936pt;width:46.56pt;height:52.91pt;mso-position-horizontal-relative:page;mso-position-vertical-relative:paragraph;z-index:-1225" coordorigin="5654,474" coordsize="931,1058">
            <v:shape type="#_x0000_t75" style="position:absolute;left:5654;top:474;width:931;height:1042">
              <v:imagedata o:title="" r:id="rId50"/>
            </v:shape>
            <v:shape style="position:absolute;left:5701;top:1509;width:783;height:7" coordorigin="5701,1509" coordsize="783,7" path="m5701,1516l6484,1509e" filled="f" stroked="t" strokeweight="1.56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Accedes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eds: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erencia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32"/>
      </w:pPr>
      <w:r>
        <w:pict>
          <v:shape type="#_x0000_t75" style="width:388.8pt;height:155.76pt">
            <v:imagedata o:title="" r:id="rId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sario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ién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es.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3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8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2.08pt;height:208.2pt">
            <v:imagedata o:title="" r:id="rId5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5"/>
        <w:ind w:left="102" w:right="3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atri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rle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4"/>
          <w:w w:val="100"/>
          <w:sz w:val="22"/>
          <w:szCs w:val="22"/>
        </w:rPr>
        <w:t> </w:t>
      </w:r>
      <w:r>
        <w:pict>
          <v:shape type="#_x0000_t75" style="width:52.32pt;height:23.88pt">
            <v:imagedata o:title="" r:id="rId53"/>
          </v:shape>
        </w:pict>
      </w:r>
      <w:r>
        <w:rPr>
          <w:rFonts w:cs="Times New Roman" w:hAnsi="Times New Roman" w:eastAsia="Times New Roman" w:ascii="Times New Roman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7764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4.4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Hibr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do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/>
        <w:ind w:left="102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rás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2" w:right="5393"/>
      </w:pPr>
      <w:r>
        <w:pict>
          <v:group style="position:absolute;margin-left:282.72pt;margin-top:23.6436pt;width:46.56pt;height:52.08pt;mso-position-horizontal-relative:page;mso-position-vertical-relative:paragraph;z-index:-1224" coordorigin="5654,473" coordsize="931,1042">
            <v:shape type="#_x0000_t75" style="position:absolute;left:5654;top:473;width:931;height:1042">
              <v:imagedata o:title="" r:id="rId54"/>
            </v:shape>
            <v:shape style="position:absolute;left:5701;top:1321;width:783;height:7" coordorigin="5701,1321" coordsize="783,7" path="m5701,1328l6484,1321e" filled="f" stroked="t" strokeweight="1.56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eds: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2" w:right="7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ásica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tiene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tiene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sí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tienen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ej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4.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ías,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ías.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sara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esarias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ez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j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ficar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5430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era:</w:t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606"/>
      </w:pPr>
      <w:r>
        <w:pict>
          <v:shape type="#_x0000_t75" style="width:390.72pt;height:185.64pt">
            <v:imagedata o:title="" r:id="rId5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 w:lineRule="auto" w:line="401"/>
        <w:ind w:left="102" w:right="141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2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5"/>
        <w:ind w:left="994"/>
      </w:pPr>
      <w:r>
        <w:pict>
          <v:shape type="#_x0000_t75" style="width:352.44pt;height:201.84pt">
            <v:imagedata o:title="" r:id="rId5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6"/>
        <w:ind w:left="102" w:right="36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legir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erle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deno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jar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sepas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edad</w:t>
      </w:r>
      <w:r>
        <w:rPr>
          <w:rFonts w:cs="Calibri" w:hAnsi="Calibri" w:eastAsia="Calibri" w:ascii="Calibri"/>
          <w:spacing w:val="3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3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3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  <w:r>
        <w:rPr>
          <w:rFonts w:cs="Calibri" w:hAnsi="Calibri" w:eastAsia="Calibri" w:ascii="Calibri"/>
          <w:spacing w:val="3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3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3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4"/>
          <w:w w:val="100"/>
          <w:sz w:val="22"/>
          <w:szCs w:val="22"/>
        </w:rPr>
        <w:t> </w:t>
      </w:r>
      <w:r>
        <w:pict>
          <v:shape type="#_x0000_t75" style="width:52.32pt;height:23.88pt">
            <v:imagedata o:title="" r:id="rId57"/>
          </v:shape>
        </w:pict>
      </w:r>
      <w:r>
        <w:rPr>
          <w:rFonts w:cs="Times New Roman" w:hAnsi="Times New Roman" w:eastAsia="Times New Roman" w:ascii="Times New Roman"/>
          <w:spacing w:val="2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enerará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both"/>
        <w:spacing w:lineRule="exact" w:line="380"/>
        <w:ind w:left="102" w:right="7584"/>
      </w:pP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5</w:t>
      </w:r>
      <w:r>
        <w:rPr>
          <w:rFonts w:cs="Calibri Light" w:hAnsi="Calibri Light" w:eastAsia="Calibri Light" w:ascii="Calibri Light"/>
          <w:color w:val="2E5395"/>
          <w:spacing w:val="-3"/>
          <w:w w:val="100"/>
          <w:position w:val="1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Orden</w:t>
      </w:r>
      <w:r>
        <w:rPr>
          <w:rFonts w:cs="Calibri Light" w:hAnsi="Calibri Light" w:eastAsia="Calibri Light" w:ascii="Calibri Light"/>
          <w:color w:val="2E5395"/>
          <w:spacing w:val="3"/>
          <w:w w:val="100"/>
          <w:position w:val="1"/>
          <w:sz w:val="32"/>
          <w:szCs w:val="32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position w:val="1"/>
          <w:sz w:val="32"/>
          <w:szCs w:val="32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position w:val="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31" w:lineRule="auto" w:line="259"/>
        <w:ind w:left="102" w:right="7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tante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eja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entas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eficien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4786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util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“Or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06"/>
      </w:pPr>
      <w:r>
        <w:pict>
          <v:shape type="#_x0000_t75" style="width:420.96pt;height:121.08pt">
            <v:imagedata o:title="" r:id="rId5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7262"/>
      </w:pPr>
      <w:r>
        <w:pict>
          <v:group style="position:absolute;margin-left:268.56pt;margin-top:39.5679pt;width:75pt;height:102.72pt;mso-position-horizontal-relative:page;mso-position-vertical-relative:paragraph;z-index:-1223" coordorigin="5371,791" coordsize="1500,2054">
            <v:shape type="#_x0000_t75" style="position:absolute;left:5371;top:791;width:1500;height:2054">
              <v:imagedata o:title="" r:id="rId59"/>
            </v:shape>
            <v:shape style="position:absolute;left:5447;top:1337;width:1320;height:0" coordorigin="5447,1337" coordsize="1320,0" path="m5447,1337l6767,1337e" filled="f" stroked="t" strokeweight="1.56pt" strokecolor="#FFC000">
              <v:path arrowok="t"/>
            </v:shape>
            <w10:wrap type="none"/>
          </v:group>
        </w:pic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5.1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V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/>
        <w:ind w:left="102" w:right="126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tus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ew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ers”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dent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ers: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6061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nos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ente: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  <w:sectPr>
          <w:pgMar w:header="204" w:footer="0" w:top="1200" w:bottom="280" w:left="1600" w:right="1580"/>
          <w:pgSz w:w="12240" w:h="15840"/>
        </w:sectPr>
      </w:pPr>
      <w:r>
        <w:pict>
          <v:shape type="#_x0000_t75" style="width:441.72pt;height:201.12pt">
            <v:imagedata o:title="" r:id="rId6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81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erdes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j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echas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isar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3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4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b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spect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e).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ilares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será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lica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ear.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7056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5.1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ar</w:t>
      </w:r>
      <w:r>
        <w:rPr>
          <w:rFonts w:cs="Calibri Light" w:hAnsi="Calibri Light" w:eastAsia="Calibri Light" w:ascii="Calibri Light"/>
          <w:color w:val="2E5395"/>
          <w:spacing w:val="-5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/>
        <w:ind w:left="102" w:right="79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ear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er”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sub</w:t>
      </w:r>
      <w:r>
        <w:rPr>
          <w:rFonts w:cs="Calibri" w:hAnsi="Calibri" w:eastAsia="Calibri" w:ascii="Calibri"/>
          <w:spacing w:val="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ew</w:t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2" w:right="591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ers.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cerá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26"/>
      </w:pPr>
      <w:r>
        <w:pict>
          <v:shape type="#_x0000_t75" style="width:339.36pt;height:236.16pt">
            <v:imagedata o:title="" r:id="rId6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2" w:right="77"/>
      </w:pPr>
      <w:r>
        <w:pict>
          <v:shape type="#_x0000_t75" style="position:absolute;margin-left:85.1pt;margin-top:72.4436pt;width:441.8pt;height:71.75pt;mso-position-horizontal-relative:page;mso-position-vertical-relative:paragraph;z-index:-1222">
            <v:imagedata o:title="" r:id="rId62"/>
          </v:shape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tará,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é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alor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flech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egra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2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                </w:t>
      </w:r>
      <w:r>
        <w:rPr>
          <w:rFonts w:cs="Calibri" w:hAnsi="Calibri" w:eastAsia="Calibri" w:ascii="Calibri"/>
          <w:spacing w:val="1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8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rá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9"/>
        <w:ind w:left="102" w:right="8119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a: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2pt;height:72.45pt">
            <v:imagedata o:title="" r:id="rId6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/>
        <w:ind w:left="102" w:right="63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así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gr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6pt;height:72.1pt">
            <v:imagedata o:title="" r:id="rId6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8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kil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sca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echa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35pt;height:206.15pt">
            <v:imagedata o:title="" r:id="rId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2" w:right="7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tiene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sitas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epen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8"/>
        <w:ind w:left="102" w:right="79" w:firstLine="70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illas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ática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lista.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7008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5.2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Ed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ar</w:t>
      </w:r>
      <w:r>
        <w:rPr>
          <w:rFonts w:cs="Calibri Light" w:hAnsi="Calibri Light" w:eastAsia="Calibri Light" w:ascii="Calibri Light"/>
          <w:color w:val="2E5395"/>
          <w:spacing w:val="-5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n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0" w:lineRule="auto" w:line="259"/>
        <w:ind w:left="102" w:right="75"/>
        <w:sectPr>
          <w:pgMar w:header="204" w:footer="0" w:top="1200" w:bottom="280" w:left="1600" w:right="1580"/>
          <w:pgSz w:w="12240" w:h="15840"/>
        </w:sectPr>
      </w:pPr>
      <w:r>
        <w:pict>
          <v:shape type="#_x0000_t75" style="position:absolute;margin-left:108pt;margin-top:18.5736pt;width:7.68pt;height:7.2pt;mso-position-horizontal-relative:page;mso-position-vertical-relative:paragraph;z-index:-1221">
            <v:imagedata o:title="" r:id="rId66"/>
          </v:shape>
        </w:pic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es,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b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  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e:</w:t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72pt;height:414.36pt">
            <v:imagedata o:title="" r:id="rId6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0"/>
          <w:szCs w:val="20"/>
        </w:rPr>
        <w:jc w:val="both"/>
        <w:spacing w:before="19" w:lineRule="auto" w:line="259"/>
        <w:ind w:left="102" w:right="89"/>
      </w:pPr>
      <w:r>
        <w:rPr>
          <w:rFonts w:cs="Calibri" w:hAnsi="Calibri" w:eastAsia="Calibri" w:ascii="Calibri"/>
          <w:spacing w:val="0"/>
          <w:w w:val="100"/>
          <w:sz w:val="20"/>
          <w:szCs w:val="20"/>
        </w:rPr>
        <w:t>M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U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Y</w:t>
      </w:r>
      <w:r>
        <w:rPr>
          <w:rFonts w:cs="Calibri" w:hAnsi="Calibri" w:eastAsia="Calibri" w:ascii="Calibri"/>
          <w:spacing w:val="-12"/>
          <w:w w:val="100"/>
          <w:sz w:val="20"/>
          <w:szCs w:val="20"/>
        </w:rPr>
        <w:t> 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I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MPO</w:t>
      </w:r>
      <w:r>
        <w:rPr>
          <w:rFonts w:cs="Calibri" w:hAnsi="Calibri" w:eastAsia="Calibri" w:ascii="Calibri"/>
          <w:spacing w:val="2"/>
          <w:w w:val="100"/>
          <w:sz w:val="20"/>
          <w:szCs w:val="20"/>
        </w:rPr>
        <w:t>R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T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A</w:t>
      </w:r>
      <w:r>
        <w:rPr>
          <w:rFonts w:cs="Calibri" w:hAnsi="Calibri" w:eastAsia="Calibri" w:ascii="Calibri"/>
          <w:spacing w:val="1"/>
          <w:w w:val="100"/>
          <w:sz w:val="20"/>
          <w:szCs w:val="20"/>
        </w:rPr>
        <w:t>N</w:t>
      </w:r>
      <w:r>
        <w:rPr>
          <w:rFonts w:cs="Calibri" w:hAnsi="Calibri" w:eastAsia="Calibri" w:ascii="Calibri"/>
          <w:spacing w:val="-1"/>
          <w:w w:val="100"/>
          <w:sz w:val="20"/>
          <w:szCs w:val="20"/>
        </w:rPr>
        <w:t>T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  <w:t>E</w:t>
      </w:r>
      <w:r>
        <w:rPr>
          <w:rFonts w:cs="Calibri" w:hAnsi="Calibri" w:eastAsia="Calibri" w:ascii="Calibri"/>
          <w:spacing w:val="-14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-7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C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T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U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LI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Z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16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OLO</w:t>
      </w:r>
      <w:r>
        <w:rPr>
          <w:rFonts w:cs="Calibri" w:hAnsi="Calibri" w:eastAsia="Calibri" w:ascii="Calibri"/>
          <w:b/>
          <w:spacing w:val="-9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1</w:t>
      </w:r>
      <w:r>
        <w:rPr>
          <w:rFonts w:cs="Calibri" w:hAnsi="Calibri" w:eastAsia="Calibri" w:ascii="Calibri"/>
          <w:b/>
          <w:spacing w:val="-8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OLA</w:t>
      </w:r>
      <w:r>
        <w:rPr>
          <w:rFonts w:cs="Calibri" w:hAnsi="Calibri" w:eastAsia="Calibri" w:ascii="Calibri"/>
          <w:b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F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C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H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,</w:t>
      </w:r>
      <w:r>
        <w:rPr>
          <w:rFonts w:cs="Calibri" w:hAnsi="Calibri" w:eastAsia="Calibri" w:ascii="Calibri"/>
          <w:b/>
          <w:spacing w:val="-14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D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M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Á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11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F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C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H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-11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-8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J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U</w:t>
      </w:r>
      <w:r>
        <w:rPr>
          <w:rFonts w:cs="Calibri" w:hAnsi="Calibri" w:eastAsia="Calibri" w:ascii="Calibri"/>
          <w:b/>
          <w:spacing w:val="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T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3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Á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N</w:t>
      </w:r>
      <w:r>
        <w:rPr>
          <w:rFonts w:cs="Calibri" w:hAnsi="Calibri" w:eastAsia="Calibri" w:ascii="Calibri"/>
          <w:b/>
          <w:spacing w:val="-16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CON</w:t>
      </w:r>
      <w:r>
        <w:rPr>
          <w:rFonts w:cs="Calibri" w:hAnsi="Calibri" w:eastAsia="Calibri" w:ascii="Calibri"/>
          <w:b/>
          <w:spacing w:val="-1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3"/>
          <w:w w:val="100"/>
          <w:sz w:val="20"/>
          <w:szCs w:val="20"/>
        </w:rPr>
        <w:t>R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S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P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C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T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O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-2"/>
          <w:w w:val="100"/>
          <w:sz w:val="20"/>
          <w:szCs w:val="20"/>
        </w:rPr>
        <w:t> 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E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2"/>
          <w:w w:val="100"/>
          <w:sz w:val="20"/>
          <w:szCs w:val="20"/>
        </w:rPr>
        <w:t>L</w:t>
      </w:r>
      <w:r>
        <w:rPr>
          <w:rFonts w:cs="Calibri" w:hAnsi="Calibri" w:eastAsia="Calibri" w:ascii="Calibri"/>
          <w:b/>
          <w:spacing w:val="-1"/>
          <w:w w:val="100"/>
          <w:sz w:val="20"/>
          <w:szCs w:val="20"/>
        </w:rPr>
        <w:t>A</w:t>
      </w:r>
      <w:r>
        <w:rPr>
          <w:rFonts w:cs="Calibri" w:hAnsi="Calibri" w:eastAsia="Calibri" w:ascii="Calibri"/>
          <w:b/>
          <w:spacing w:val="0"/>
          <w:w w:val="100"/>
          <w:sz w:val="20"/>
          <w:szCs w:val="20"/>
        </w:rPr>
        <w:t>.</w:t>
      </w:r>
      <w:r>
        <w:rPr>
          <w:rFonts w:cs="Calibri" w:hAnsi="Calibri" w:eastAsia="Calibri" w:ascii="Calibri"/>
          <w:spacing w:val="0"/>
          <w:w w:val="100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both"/>
        <w:ind w:left="102" w:right="6779"/>
      </w:pPr>
      <w:r>
        <w:pict>
          <v:group style="position:absolute;margin-left:268.2pt;margin-top:82.9879pt;width:75.36pt;height:104.16pt;mso-position-horizontal-relative:page;mso-position-vertical-relative:paragraph;z-index:-1220" coordorigin="5364,1660" coordsize="1507,2083">
            <v:shape type="#_x0000_t75" style="position:absolute;left:5371;top:1660;width:1500;height:2057">
              <v:imagedata o:title="" r:id="rId68"/>
            </v:shape>
            <v:shape style="position:absolute;left:5387;top:2172;width:1459;height:864" coordorigin="5387,2172" coordsize="1459,864" path="m5387,3036l6846,3036,6846,2172,5387,2172,5387,3036xe" filled="f" stroked="t" strokeweight="2.28pt" strokecolor="#FFC000">
              <v:path arrowok="t"/>
            </v:shape>
            <v:shape style="position:absolute;left:5387;top:3022;width:1459;height:494" coordorigin="5387,3022" coordsize="1459,494" path="m5387,3516l6846,3516,6846,3022,5387,3022,5387,3516xe" filled="f" stroked="t" strokeweight="2.28pt" strokecolor="#FFC000">
              <v:path arrowok="t"/>
            </v:shape>
            <v:shape style="position:absolute;left:5387;top:3516;width:1459;height:204" coordorigin="5387,3516" coordsize="1459,204" path="m5387,3720l6846,3720,6846,3516,5387,3516,5387,3720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5.3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Vi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as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color w:val="2E5395"/>
          <w:spacing w:val="-2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d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 w:lineRule="auto" w:line="258"/>
        <w:ind w:left="102" w:right="78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respec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é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echa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76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espe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ew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both"/>
        <w:ind w:left="102" w:right="6463"/>
      </w:pP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5.3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1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V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ista</w:t>
      </w:r>
      <w:r>
        <w:rPr>
          <w:rFonts w:cs="Calibri Light" w:hAnsi="Calibri Light" w:eastAsia="Calibri Light" w:ascii="Calibri Light"/>
          <w:color w:val="1F3762"/>
          <w:spacing w:val="2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de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f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c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ha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ún</w:t>
      </w:r>
      <w:r>
        <w:rPr>
          <w:rFonts w:cs="Calibri Light" w:hAnsi="Calibri Light" w:eastAsia="Calibri Light" w:ascii="Calibri Light"/>
          <w:color w:val="1F3762"/>
          <w:spacing w:val="-2"/>
          <w:w w:val="100"/>
          <w:sz w:val="24"/>
          <w:szCs w:val="24"/>
        </w:rPr>
        <w:t>i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c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a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 w:lineRule="auto" w:line="258"/>
        <w:ind w:left="102" w:right="7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ría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ica,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respec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j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s”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j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reci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la.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Así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ech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icas.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cada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12pt;height:172.56pt">
            <v:imagedata o:title="" r:id="rId6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9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ásic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esfa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erencia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(ge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a)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esfaso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iar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tado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e.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renc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ebes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reali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cerá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j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rencia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ercan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j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both"/>
        <w:ind w:left="102" w:right="6125"/>
      </w:pP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5.3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2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V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ista</w:t>
      </w:r>
      <w:r>
        <w:rPr>
          <w:rFonts w:cs="Calibri Light" w:hAnsi="Calibri Light" w:eastAsia="Calibri Light" w:ascii="Calibri Light"/>
          <w:color w:val="1F3762"/>
          <w:spacing w:val="2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de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ango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de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-2"/>
          <w:w w:val="100"/>
          <w:sz w:val="24"/>
          <w:szCs w:val="24"/>
        </w:rPr>
        <w:t>f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c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ha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 w:lineRule="auto" w:line="258"/>
        <w:ind w:left="102" w:right="79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así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eral.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entran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72pt;height:153.12pt">
            <v:imagedata o:title="" r:id="rId7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8"/>
        <w:ind w:left="102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ilares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lej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iciar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Calibri Light" w:hAnsi="Calibri Light" w:eastAsia="Calibri Light" w:ascii="Calibri Light"/>
          <w:sz w:val="24"/>
          <w:szCs w:val="24"/>
        </w:rPr>
        <w:jc w:val="both"/>
        <w:ind w:left="102" w:right="6021"/>
      </w:pP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5.3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.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3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V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ista</w:t>
      </w:r>
      <w:r>
        <w:rPr>
          <w:rFonts w:cs="Calibri Light" w:hAnsi="Calibri Light" w:eastAsia="Calibri Light" w:ascii="Calibri Light"/>
          <w:color w:val="1F3762"/>
          <w:spacing w:val="2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de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o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r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d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e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n</w:t>
      </w:r>
      <w:r>
        <w:rPr>
          <w:rFonts w:cs="Calibri Light" w:hAnsi="Calibri Light" w:eastAsia="Calibri Light" w:ascii="Calibri Light"/>
          <w:color w:val="1F3762"/>
          <w:spacing w:val="1"/>
          <w:w w:val="100"/>
          <w:sz w:val="24"/>
          <w:szCs w:val="24"/>
        </w:rPr>
        <w:t> 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finali</w:t>
      </w:r>
      <w:r>
        <w:rPr>
          <w:rFonts w:cs="Calibri Light" w:hAnsi="Calibri Light" w:eastAsia="Calibri Light" w:ascii="Calibri Light"/>
          <w:color w:val="1F3762"/>
          <w:spacing w:val="-1"/>
          <w:w w:val="100"/>
          <w:sz w:val="24"/>
          <w:szCs w:val="24"/>
        </w:rPr>
        <w:t>z</w:t>
      </w:r>
      <w:r>
        <w:rPr>
          <w:rFonts w:cs="Calibri Light" w:hAnsi="Calibri Light" w:eastAsia="Calibri Light" w:ascii="Calibri Light"/>
          <w:color w:val="1F3762"/>
          <w:spacing w:val="0"/>
          <w:w w:val="100"/>
          <w:sz w:val="24"/>
          <w:szCs w:val="24"/>
        </w:rPr>
        <w:t>ada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3"/>
        <w:ind w:left="102" w:right="142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372.12pt;height:116.64pt">
            <v:imagedata o:title="" r:id="rId7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9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Básica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enes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sean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cuenta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sacar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292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ará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r:</w:t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6pt;height:76.05pt">
            <v:imagedata o:title="" r:id="rId7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2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7"/>
        <w:ind w:left="102" w:right="77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Esto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ct”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refrescar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/>
        <w:ind w:left="102"/>
      </w:pPr>
      <w:r>
        <w:pict>
          <v:group style="position:absolute;margin-left:85.1pt;margin-top:-81.7264pt;width:441.7pt;height:73.4pt;mso-position-horizontal-relative:page;mso-position-vertical-relative:paragraph;z-index:-1219" coordorigin="1702,-1635" coordsize="8834,1468">
            <v:shape type="#_x0000_t75" style="position:absolute;left:1702;top:-1635;width:8834;height:1468">
              <v:imagedata o:title="" r:id="rId73"/>
            </v:shape>
            <v:shape style="position:absolute;left:9385;top:-302;width:566;height:0" coordorigin="9385,-302" coordsize="566,0" path="m9385,-302l9951,-302e" filled="f" stroked="t" strokeweight="1.56pt" strokecolor="#EC7C3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sist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egistr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én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s.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left"/>
        <w:ind w:left="102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5.4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Hi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ial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0" w:lineRule="exact" w:line="260"/>
        <w:ind w:left="102"/>
      </w:pPr>
      <w:r>
        <w:pict>
          <v:group style="position:absolute;margin-left:229.44pt;margin-top:23.5736pt;width:151.56pt;height:237pt;mso-position-horizontal-relative:page;mso-position-vertical-relative:paragraph;z-index:-1218" coordorigin="4589,471" coordsize="3031,4740">
            <v:shape type="#_x0000_t75" style="position:absolute;left:4620;top:471;width:3000;height:4740">
              <v:imagedata o:title="" r:id="rId74"/>
            </v:shape>
            <v:shape style="position:absolute;left:4612;top:4464;width:955;height:276" coordorigin="4612,4464" coordsize="955,276" path="m4612,4740l5567,4740,5567,4464,4612,4464,4612,4740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rs”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4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ahí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7"/>
          <w:szCs w:val="17"/>
        </w:rPr>
        <w:jc w:val="left"/>
        <w:spacing w:before="9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7pt;height:104.3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  <w:sectPr>
          <w:pgMar w:header="204" w:footer="0" w:top="1200" w:bottom="280" w:left="1600" w:right="160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ar.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39.2pt;height:107.25pt">
            <v:imagedata o:title="" r:id="rId7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las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2"/>
        <w:ind w:left="102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selecc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strará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d”.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left"/>
        <w:ind w:left="102"/>
      </w:pPr>
      <w:r>
        <w:pict>
          <v:group style="position:absolute;margin-left:231pt;margin-top:39.5979pt;width:149.64pt;height:237.12pt;mso-position-horizontal-relative:page;mso-position-vertical-relative:paragraph;z-index:-1217" coordorigin="4620,792" coordsize="2993,4742">
            <v:shape type="#_x0000_t75" style="position:absolute;left:4620;top:792;width:2993;height:4742">
              <v:imagedata o:title="" r:id="rId77"/>
            </v:shape>
            <v:shape style="position:absolute;left:4672;top:5140;width:955;height:276" coordorigin="4672,5140" coordsize="955,276" path="m4672,5416l5627,5416,5627,5140,4672,5140,4672,5416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5.5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C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a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l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e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nda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r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i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3"/>
        <w:ind w:left="102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cale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ts”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ers”</w:t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  <w:sectPr>
          <w:pgMar w:header="204" w:footer="0" w:top="1200" w:bottom="280" w:left="1600" w:right="160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cerá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e: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6pt;height:208.2pt">
            <v:imagedata o:title="" r:id="rId7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 w:lineRule="auto" w:line="257"/>
        <w:ind w:left="102" w:right="63"/>
        <w:sectPr>
          <w:pgMar w:header="204" w:footer="0" w:top="1200" w:bottom="280" w:left="1600" w:right="160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4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calen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</w:t>
      </w:r>
      <w:r>
        <w:rPr>
          <w:rFonts w:cs="Calibri" w:hAnsi="Calibri" w:eastAsia="Calibri" w:ascii="Calibri"/>
          <w:spacing w:val="4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sentan</w:t>
      </w:r>
      <w:r>
        <w:rPr>
          <w:rFonts w:cs="Calibri" w:hAnsi="Calibri" w:eastAsia="Calibri" w:ascii="Calibri"/>
          <w:spacing w:val="4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4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4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acti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4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62"/>
      </w:pPr>
      <w:r>
        <w:pict>
          <v:group style="position:absolute;margin-left:85.1pt;margin-top:-494.336pt;width:437.5pt;height:486pt;mso-position-horizontal-relative:page;mso-position-vertical-relative:paragraph;z-index:-1216" coordorigin="1702,-9887" coordsize="8750,9720">
            <v:shape type="#_x0000_t75" style="position:absolute;left:1702;top:-9887;width:1454;height:9720">
              <v:imagedata o:title="" r:id="rId79"/>
            </v:shape>
            <v:shape type="#_x0000_t75" style="position:absolute;left:3156;top:-7101;width:7296;height:6934">
              <v:imagedata o:title="" r:id="rId80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reciar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sepa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th”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=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(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stra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),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=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=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8369"/>
        <w:sectPr>
          <w:pgMar w:header="204" w:footer="0" w:top="1200" w:bottom="280" w:left="1600" w:right="160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w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k: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45pt;height:288pt">
            <v:imagedata o:title="" r:id="rId8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/>
        <w:ind w:left="102"/>
      </w:pP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ay:</w:t>
      </w:r>
    </w:p>
    <w:p>
      <w:pPr>
        <w:rPr>
          <w:sz w:val="18"/>
          <w:szCs w:val="18"/>
        </w:rPr>
        <w:jc w:val="left"/>
        <w:spacing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45pt;height:82.8pt">
            <v:imagedata o:title="" r:id="rId8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left"/>
        <w:ind w:left="102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32"/>
          <w:szCs w:val="32"/>
        </w:rPr>
        <w:t>6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32"/>
          <w:szCs w:val="32"/>
        </w:rPr>
        <w:t>Stoc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32"/>
          <w:szCs w:val="32"/>
        </w:rPr>
        <w:t>k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32"/>
          <w:szCs w:val="32"/>
        </w:rPr>
        <w:t>l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32"/>
          <w:szCs w:val="32"/>
        </w:rPr>
        <w:t>i</w:t>
      </w:r>
      <w:r>
        <w:rPr>
          <w:rFonts w:cs="Calibri Light" w:hAnsi="Calibri Light" w:eastAsia="Calibri Light" w:ascii="Calibri Light"/>
          <w:color w:val="2E5395"/>
          <w:spacing w:val="-2"/>
          <w:w w:val="100"/>
          <w:sz w:val="32"/>
          <w:szCs w:val="32"/>
        </w:rPr>
        <w:t>s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32"/>
          <w:szCs w:val="32"/>
        </w:rPr>
        <w:t>t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31"/>
        <w:ind w:left="102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9"/>
        <w:ind w:left="102"/>
      </w:pPr>
      <w:r>
        <w:pict>
          <v:group style="position:absolute;margin-left:232.8pt;margin-top:40.6236pt;width:146.3pt;height:78.75pt;mso-position-horizontal-relative:page;mso-position-vertical-relative:paragraph;z-index:-1215" coordorigin="4656,812" coordsize="2926,1575">
            <v:shape type="#_x0000_t75" style="position:absolute;left:4656;top:812;width:2926;height:1575">
              <v:imagedata o:title="" r:id="rId83"/>
            </v:shape>
            <v:shape style="position:absolute;left:5209;top:1546;width:1198;height:338" coordorigin="5209,1546" coordsize="1198,338" path="m5209,1884l6407,1884,6407,1546,5209,1546,5209,1884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t”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left"/>
        <w:spacing w:lineRule="exact" w:line="300"/>
        <w:ind w:left="102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6.1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ockli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/>
        <w:ind w:left="102"/>
        <w:sectPr>
          <w:pgMar w:header="204" w:footer="0" w:top="1200" w:bottom="280" w:left="1600" w:right="160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apa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cerá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7pt;height:177.8pt">
            <v:imagedata o:title="" r:id="rId8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8"/>
        <w:ind w:left="102" w:right="76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ife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erde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erencia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j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af</w:t>
      </w:r>
      <w:r>
        <w:rPr>
          <w:rFonts w:cs="Calibri" w:hAnsi="Calibri" w:eastAsia="Calibri" w:ascii="Calibri"/>
          <w:spacing w:val="9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863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click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8pt;height:282.35pt">
            <v:imagedata o:title="" r:id="rId8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84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ent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1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rán</w:t>
      </w:r>
      <w:r>
        <w:rPr>
          <w:rFonts w:cs="Calibri" w:hAnsi="Calibri" w:eastAsia="Calibri" w:ascii="Calibri"/>
          <w:spacing w:val="1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22"/>
        <w:ind w:left="102" w:right="7152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s:</w:t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/>
        <w:ind w:left="102"/>
      </w:pPr>
      <w:r>
        <w:pict>
          <v:group style="position:absolute;margin-left:83.88pt;margin-top:-326.076pt;width:443.4pt;height:317.75pt;mso-position-horizontal-relative:page;mso-position-vertical-relative:paragraph;z-index:-1214" coordorigin="1678,-6522" coordsize="8868,6355">
            <v:shape type="#_x0000_t75" style="position:absolute;left:1702;top:-6522;width:8834;height:6355">
              <v:imagedata o:title="" r:id="rId86"/>
            </v:shape>
            <v:shape style="position:absolute;left:1700;top:-5734;width:8822;height:3686" coordorigin="1700,-5734" coordsize="8822,3686" path="m1700,-2047l10523,-2047,10523,-5734,1700,-5734,1700,-2047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Ba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asta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istu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ha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tado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lineRule="auto" w:line="259"/>
        <w:ind w:left="102" w:right="61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ra.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Calibri Light" w:hAnsi="Calibri Light" w:eastAsia="Calibri Light" w:ascii="Calibri Light"/>
          <w:sz w:val="26"/>
          <w:szCs w:val="26"/>
        </w:rPr>
        <w:jc w:val="left"/>
        <w:ind w:left="102"/>
      </w:pPr>
      <w:r>
        <w:pict>
          <v:group style="position:absolute;margin-left:232.56pt;margin-top:39.5479pt;width:146.4pt;height:78.48pt;mso-position-horizontal-relative:page;mso-position-vertical-relative:paragraph;z-index:-1213" coordorigin="4651,791" coordsize="2928,1570">
            <v:shape type="#_x0000_t75" style="position:absolute;left:4651;top:791;width:2928;height:1570">
              <v:imagedata o:title="" r:id="rId87"/>
            </v:shape>
            <v:shape style="position:absolute;left:5130;top:1843;width:2021;height:355" coordorigin="5130,1843" coordsize="2021,355" path="m5130,2199l7151,2199,7151,1843,5130,1843,5130,2199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6.2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Full</w:t>
      </w:r>
      <w:r>
        <w:rPr>
          <w:rFonts w:cs="Calibri Light" w:hAnsi="Calibri Light" w:eastAsia="Calibri Light" w:ascii="Calibri Light"/>
          <w:color w:val="2E5395"/>
          <w:spacing w:val="-4"/>
          <w:w w:val="100"/>
          <w:sz w:val="26"/>
          <w:szCs w:val="26"/>
        </w:rPr>
        <w:t> </w:t>
      </w:r>
      <w:r>
        <w:rPr>
          <w:rFonts w:cs="Calibri Light" w:hAnsi="Calibri Light" w:eastAsia="Calibri Light" w:ascii="Calibri Light"/>
          <w:color w:val="2E5395"/>
          <w:spacing w:val="2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ockli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26"/>
          <w:szCs w:val="26"/>
        </w:rPr>
        <w:t>s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26"/>
          <w:szCs w:val="26"/>
        </w:rPr>
        <w:t>t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26"/>
          <w:szCs w:val="26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23"/>
        <w:ind w:left="102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ceder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st”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data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del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enú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ind w:left="102"/>
        <w:sectPr>
          <w:pgMar w:header="204" w:footer="0" w:top="1200" w:bottom="280" w:left="1600" w:right="160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e:</w:t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1pt;height:132.35pt">
            <v:imagedata o:title="" r:id="rId8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/>
        <w:ind w:left="102" w:right="4387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e:</w:t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41.2pt;height:123.95pt">
            <v:imagedata o:title="" r:id="rId8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79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.1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spon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e.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ati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s.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ea,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ckli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lija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irá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  <w:sectPr>
          <w:pgMar w:header="204" w:footer="0" w:top="1200" w:bottom="280" w:left="1600" w:right="1580"/>
          <w:pgSz w:w="12240" w:h="15840"/>
        </w:sectPr>
      </w:pPr>
      <w:r>
        <w:pict>
          <v:shape type="#_x0000_t75" style="width:441.2pt;height:252.5pt">
            <v:imagedata o:title="" r:id="rId9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61"/>
        <w:sectPr>
          <w:pgMar w:header="204" w:footer="0" w:top="1200" w:bottom="280" w:left="1600" w:right="1600"/>
          <w:pgSz w:w="12240" w:h="15840"/>
        </w:sectPr>
      </w:pPr>
      <w:r>
        <w:pict>
          <v:group style="position:absolute;margin-left:85.1pt;margin-top:52.3036pt;width:441.94pt;height:153pt;mso-position-horizontal-relative:page;mso-position-vertical-relative:paragraph;z-index:-1212" coordorigin="1702,1046" coordsize="8839,3060">
            <v:shape type="#_x0000_t75" style="position:absolute;left:1702;top:1046;width:8820;height:3060">
              <v:imagedata o:title="" r:id="rId91"/>
            </v:shape>
            <v:shape style="position:absolute;left:1751;top:2569;width:8767;height:710" coordorigin="1751,2569" coordsize="8767,710" path="m1751,3279l10518,3279,10518,2569,1751,2569,1751,3279xe" filled="f" stroked="t" strokeweight="2.28pt" strokecolor="#FFC000">
              <v:path arrowok="t"/>
            </v:shape>
            <w10:wrap type="none"/>
          </v:group>
        </w:pict>
      </w:r>
      <w:r>
        <w:pict>
          <v:group style="position:absolute;margin-left:85.1pt;margin-top:214.454pt;width:441.7pt;height:224.6pt;mso-position-horizontal-relative:page;mso-position-vertical-relative:paragraph;z-index:-1211" coordorigin="1702,4289" coordsize="8834,4492">
            <v:shape type="#_x0000_t75" style="position:absolute;left:1702;top:4289;width:8834;height:4492">
              <v:imagedata o:title="" r:id="rId92"/>
            </v:shape>
            <v:shape style="position:absolute;left:1732;top:6435;width:5954;height:679" coordorigin="1732,6435" coordsize="5954,679" path="m1732,7115l7686,7115,7686,6435,1732,6435,1732,7115xe" filled="f" stroked="t" strokeweight="2.28pt" strokecolor="#FFC000">
              <v:path arrowok="t"/>
            </v:shape>
            <v:shape style="position:absolute;left:1732;top:4347;width:1051;height:372" coordorigin="1732,4347" coordsize="1051,372" path="m1732,4719l2783,4719,2783,4347,1732,4347,1732,4719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ede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1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reg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tro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ll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list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9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edad</w:t>
      </w:r>
      <w:r>
        <w:rPr>
          <w:rFonts w:cs="Calibri" w:hAnsi="Calibri" w:eastAsia="Calibri" w:ascii="Calibri"/>
          <w:spacing w:val="-1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3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b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8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9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tiene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áx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5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1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tas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ja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6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a,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k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4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0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</w:pPr>
      <w:r>
        <w:rPr>
          <w:sz w:val="24"/>
          <w:szCs w:val="24"/>
        </w:rPr>
      </w:r>
    </w:p>
    <w:p>
      <w:pPr>
        <w:rPr>
          <w:rFonts w:cs="Calibri" w:hAnsi="Calibri" w:eastAsia="Calibri" w:ascii="Calibri"/>
          <w:sz w:val="22"/>
          <w:szCs w:val="22"/>
        </w:rPr>
        <w:jc w:val="left"/>
        <w:spacing w:before="16" w:lineRule="auto" w:line="403"/>
        <w:ind w:left="102" w:right="466"/>
      </w:pPr>
      <w:r>
        <w:pict>
          <v:group style="position:absolute;margin-left:83.88pt;margin-top:-252.036pt;width:442.92pt;height:243.7pt;mso-position-horizontal-relative:page;mso-position-vertical-relative:paragraph;z-index:-1210" coordorigin="1678,-5041" coordsize="8858,4874">
            <v:shape type="#_x0000_t75" style="position:absolute;left:1702;top:-5041;width:8834;height:4874">
              <v:imagedata o:title="" r:id="rId93"/>
            </v:shape>
            <v:shape style="position:absolute;left:1700;top:-2911;width:7006;height:679" coordorigin="1700,-2911" coordsize="7006,679" path="m1700,-2232l8706,-2232,8706,-2911,1700,-2911,1700,-2232xe" filled="f" stroked="t" strokeweight="2.28pt" strokecolor="#FFC000">
              <v:path arrowok="t"/>
            </v:shape>
            <v:shape style="position:absolute;left:1700;top:-4997;width:1236;height:372" coordorigin="1700,-4997" coordsize="1236,372" path="m1700,-4625l2936,-4625,2936,-4997,1700,-4997,1700,-4625xe" filled="f" stroked="t" strokeweight="2.28pt" strokecolor="#FFC000">
              <v:path arrowok="t"/>
            </v:shape>
            <w10:wrap type="none"/>
          </v:group>
        </w:pic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eden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trarse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ñ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pr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eba.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.4.</w:t>
      </w:r>
    </w:p>
    <w:p>
      <w:pPr>
        <w:rPr>
          <w:rFonts w:cs="Calibri Light" w:hAnsi="Calibri Light" w:eastAsia="Calibri Light" w:ascii="Calibri Light"/>
          <w:sz w:val="32"/>
          <w:szCs w:val="32"/>
        </w:rPr>
        <w:jc w:val="both"/>
        <w:spacing w:before="77"/>
        <w:ind w:left="102" w:right="6499"/>
      </w:pPr>
      <w:r>
        <w:rPr>
          <w:rFonts w:cs="Calibri Light" w:hAnsi="Calibri Light" w:eastAsia="Calibri Light" w:ascii="Calibri Light"/>
          <w:color w:val="2E5395"/>
          <w:spacing w:val="0"/>
          <w:w w:val="100"/>
          <w:sz w:val="32"/>
          <w:szCs w:val="32"/>
        </w:rPr>
        <w:t>7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32"/>
          <w:szCs w:val="32"/>
        </w:rPr>
        <w:t>Mane</w:t>
      </w:r>
      <w:r>
        <w:rPr>
          <w:rFonts w:cs="Calibri Light" w:hAnsi="Calibri Light" w:eastAsia="Calibri Light" w:ascii="Calibri Light"/>
          <w:color w:val="2E5395"/>
          <w:spacing w:val="3"/>
          <w:w w:val="100"/>
          <w:sz w:val="32"/>
          <w:szCs w:val="32"/>
        </w:rPr>
        <w:t>j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32"/>
          <w:szCs w:val="32"/>
        </w:rPr>
        <w:t>o</w:t>
      </w:r>
      <w:r>
        <w:rPr>
          <w:rFonts w:cs="Calibri Light" w:hAnsi="Calibri Light" w:eastAsia="Calibri Light" w:ascii="Calibri Light"/>
          <w:color w:val="2E5395"/>
          <w:spacing w:val="-10"/>
          <w:w w:val="100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-1"/>
          <w:w w:val="100"/>
          <w:sz w:val="32"/>
          <w:szCs w:val="32"/>
        </w:rPr>
        <w:t>d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32"/>
          <w:szCs w:val="32"/>
        </w:rPr>
        <w:t>e</w:t>
      </w:r>
      <w:r>
        <w:rPr>
          <w:rFonts w:cs="Calibri Light" w:hAnsi="Calibri Light" w:eastAsia="Calibri Light" w:ascii="Calibri Light"/>
          <w:color w:val="2E5395"/>
          <w:spacing w:val="-3"/>
          <w:w w:val="100"/>
          <w:sz w:val="32"/>
          <w:szCs w:val="32"/>
        </w:rPr>
        <w:t> 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32"/>
          <w:szCs w:val="32"/>
        </w:rPr>
        <w:t>P</w:t>
      </w:r>
      <w:r>
        <w:rPr>
          <w:rFonts w:cs="Calibri Light" w:hAnsi="Calibri Light" w:eastAsia="Calibri Light" w:ascii="Calibri Light"/>
          <w:color w:val="2E5395"/>
          <w:spacing w:val="1"/>
          <w:w w:val="100"/>
          <w:sz w:val="32"/>
          <w:szCs w:val="32"/>
        </w:rPr>
        <w:t>o</w:t>
      </w:r>
      <w:r>
        <w:rPr>
          <w:rFonts w:cs="Calibri Light" w:hAnsi="Calibri Light" w:eastAsia="Calibri Light" w:ascii="Calibri Light"/>
          <w:color w:val="2E5395"/>
          <w:spacing w:val="0"/>
          <w:w w:val="100"/>
          <w:sz w:val="32"/>
          <w:szCs w:val="32"/>
        </w:rPr>
        <w:t>len</w:t>
      </w:r>
      <w:r>
        <w:rPr>
          <w:rFonts w:cs="Calibri Light" w:hAnsi="Calibri Light" w:eastAsia="Calibri Light" w:ascii="Calibri Light"/>
          <w:color w:val="000000"/>
          <w:spacing w:val="0"/>
          <w:w w:val="100"/>
          <w:sz w:val="32"/>
          <w:szCs w:val="32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31" w:lineRule="auto" w:line="258"/>
        <w:ind w:left="102" w:right="75"/>
      </w:pPr>
      <w:r>
        <w:pict>
          <v:group style="position:absolute;margin-left:85.08pt;margin-top:53.1336pt;width:441pt;height:221.04pt;mso-position-horizontal-relative:page;mso-position-vertical-relative:paragraph;z-index:-1209" coordorigin="1702,1063" coordsize="8820,4421">
            <v:shape type="#_x0000_t75" style="position:absolute;left:1702;top:1063;width:8820;height:4421">
              <v:imagedata o:title="" r:id="rId94"/>
            </v:shape>
            <v:shape type="#_x0000_t75" style="position:absolute;left:5606;top:3196;width:1027;height:725">
              <v:imagedata o:title="" r:id="rId95"/>
            </v:shape>
            <v:shape style="position:absolute;left:6295;top:1349;width:273;height:1970" coordorigin="6295,1349" coordsize="273,1970" path="m6295,3316l6326,3319,6523,1470,6526,1450,6568,1475,6521,1349,6495,1447,6492,1467,6295,3316xe" filled="t" fillcolor="#FFC000" stroked="f">
              <v:path arrowok="t"/>
              <v:fill/>
            </v:shape>
            <v:shape style="position:absolute;left:6295;top:1349;width:273;height:1970" coordorigin="6295,1349" coordsize="273,1970" path="m6495,1447l6521,1349,6448,1462,6492,1467,6495,1447xe" filled="t" fillcolor="#FFC000" stroked="f">
              <v:path arrowok="t"/>
              <v:fill/>
            </v:shape>
            <v:shape style="position:absolute;left:6295;top:1349;width:273;height:1970" coordorigin="6295,1349" coordsize="273,1970" path="m6568,1475l6526,1450,6523,1470,6568,1475xe" filled="t" fillcolor="#FFC000" stroked="f">
              <v:path arrowok="t"/>
              <v:fill/>
            </v:shape>
            <w10:wrap type="none"/>
          </v:group>
        </w:pic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j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saca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irá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sta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eb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clic</w:t>
      </w:r>
      <w:r>
        <w:rPr>
          <w:rFonts w:cs="Calibri" w:hAnsi="Calibri" w:eastAsia="Calibri" w:ascii="Calibri"/>
          <w:spacing w:val="-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5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02" w:right="4838"/>
        <w:sectPr>
          <w:pgMar w:header="204" w:footer="0" w:top="1200" w:bottom="280" w:left="1600" w:right="1580"/>
          <w:pgSz w:w="12240" w:h="15840"/>
        </w:sectPr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1"/>
      </w:pPr>
      <w:r>
        <w:pict>
          <v:shape type="#_x0000_t75" style="width:440.76pt;height:174.36pt">
            <v:imagedata o:title="" r:id="rId9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before="16" w:lineRule="auto" w:line="259"/>
        <w:ind w:left="102" w:right="78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ilar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xp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b/>
          <w:spacing w:val="-2"/>
          <w:w w:val="100"/>
          <w:sz w:val="22"/>
          <w:szCs w:val="22"/>
        </w:rPr>
        <w:t>2</w:t>
      </w:r>
      <w:r>
        <w:rPr>
          <w:rFonts w:cs="Calibri" w:hAnsi="Calibri" w:eastAsia="Calibri" w:ascii="Calibri"/>
          <w:b/>
          <w:spacing w:val="1"/>
          <w:w w:val="100"/>
          <w:sz w:val="22"/>
          <w:szCs w:val="22"/>
        </w:rPr>
        <w:t>.</w:t>
      </w:r>
      <w:r>
        <w:rPr>
          <w:rFonts w:cs="Calibri" w:hAnsi="Calibri" w:eastAsia="Calibri" w:ascii="Calibri"/>
          <w:b/>
          <w:spacing w:val="0"/>
          <w:w w:val="100"/>
          <w:sz w:val="22"/>
          <w:szCs w:val="22"/>
        </w:rPr>
        <w:t>4</w:t>
      </w:r>
      <w:r>
        <w:rPr>
          <w:rFonts w:cs="Calibri" w:hAnsi="Calibri" w:eastAsia="Calibri" w:ascii="Calibri"/>
          <w:b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6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será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x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lica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7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6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echa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dar</w:t>
      </w:r>
      <w:r>
        <w:rPr>
          <w:rFonts w:cs="Calibri" w:hAnsi="Calibri" w:eastAsia="Calibri" w:ascii="Calibri"/>
          <w:spacing w:val="-4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“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eate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”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crear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un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egistro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g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:</w:t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2"/>
      </w:pPr>
      <w:r>
        <w:pict>
          <v:shape type="#_x0000_t75" style="width:439.8pt;height:201.72pt">
            <v:imagedata o:title="" r:id="rId9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5" w:lineRule="exact" w:line="180"/>
      </w:pPr>
      <w:r>
        <w:rPr>
          <w:sz w:val="19"/>
          <w:szCs w:val="19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spacing w:lineRule="auto" w:line="259"/>
        <w:ind w:left="102" w:right="80"/>
      </w:pP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í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rim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4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echa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ú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lt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cha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a,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cu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h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ca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si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d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s,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5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fecha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en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lo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q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t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á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u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tili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z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</w:t>
      </w:r>
    </w:p>
    <w:p>
      <w:pPr>
        <w:rPr>
          <w:sz w:val="15"/>
          <w:szCs w:val="15"/>
        </w:rPr>
        <w:jc w:val="left"/>
        <w:spacing w:before="9" w:lineRule="exact" w:line="140"/>
      </w:pPr>
      <w:r>
        <w:rPr>
          <w:sz w:val="15"/>
          <w:szCs w:val="15"/>
        </w:rPr>
      </w:r>
    </w:p>
    <w:p>
      <w:pPr>
        <w:rPr>
          <w:rFonts w:cs="Calibri" w:hAnsi="Calibri" w:eastAsia="Calibri" w:ascii="Calibri"/>
          <w:sz w:val="22"/>
          <w:szCs w:val="22"/>
        </w:rPr>
        <w:jc w:val="both"/>
        <w:ind w:left="152" w:right="4832"/>
      </w:pPr>
      <w:r>
        <w:rPr>
          <w:rFonts w:cs="Calibri" w:hAnsi="Calibri" w:eastAsia="Calibri" w:ascii="Calibri"/>
          <w:spacing w:val="1"/>
          <w:w w:val="100"/>
          <w:sz w:val="22"/>
          <w:szCs w:val="22"/>
        </w:rPr>
        <w:t>P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ara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a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y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f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o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m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ac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1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r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v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ise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la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s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e</w:t>
      </w:r>
      <w:r>
        <w:rPr>
          <w:rFonts w:cs="Calibri" w:hAnsi="Calibri" w:eastAsia="Calibri" w:ascii="Calibri"/>
          <w:spacing w:val="-2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c</w:t>
      </w:r>
      <w:r>
        <w:rPr>
          <w:rFonts w:cs="Calibri" w:hAnsi="Calibri" w:eastAsia="Calibri" w:ascii="Calibri"/>
          <w:spacing w:val="2"/>
          <w:w w:val="100"/>
          <w:sz w:val="22"/>
          <w:szCs w:val="22"/>
        </w:rPr>
        <w:t>i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ó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n</w:t>
      </w:r>
      <w:r>
        <w:rPr>
          <w:rFonts w:cs="Calibri" w:hAnsi="Calibri" w:eastAsia="Calibri" w:ascii="Calibri"/>
          <w:spacing w:val="-3"/>
          <w:w w:val="100"/>
          <w:sz w:val="22"/>
          <w:szCs w:val="22"/>
        </w:rPr>
        <w:t> </w:t>
      </w:r>
      <w:r>
        <w:rPr>
          <w:rFonts w:cs="Calibri" w:hAnsi="Calibri" w:eastAsia="Calibri" w:ascii="Calibri"/>
          <w:spacing w:val="1"/>
          <w:w w:val="100"/>
          <w:sz w:val="22"/>
          <w:szCs w:val="22"/>
        </w:rPr>
        <w:t>2</w:t>
      </w:r>
      <w:r>
        <w:rPr>
          <w:rFonts w:cs="Calibri" w:hAnsi="Calibri" w:eastAsia="Calibri" w:ascii="Calibri"/>
          <w:spacing w:val="0"/>
          <w:w w:val="100"/>
          <w:sz w:val="22"/>
          <w:szCs w:val="22"/>
        </w:rPr>
        <w:t>.5.</w:t>
      </w:r>
    </w:p>
    <w:sectPr>
      <w:pgMar w:header="204" w:footer="0" w:top="1200" w:bottom="280" w:left="1600" w:right="1580"/>
      <w:pgSz w:w="12240" w:h="15840"/>
    </w:sectPr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281.28pt;margin-top:10.68pt;width:49.32pt;height:49.32pt;mso-position-horizontal-relative:page;mso-position-vertical-relative:page;z-index:-1242" coordorigin="5626,214" coordsize="986,986">
          <v:shape style="position:absolute;left:5626;top:214;width:986;height:986" coordorigin="5626,214" coordsize="986,986" path="m5626,707l5627,747,5632,787,5640,825,5651,863,5664,899,5681,933,5699,967,5721,998,5744,1028,5770,1056,5798,1081,5828,1105,5859,1126,5892,1145,5927,1161,5963,1175,6000,1186,6039,1194,6078,1198,6119,1200,6159,1198,6199,1194,6237,1186,6275,1175,6311,1161,6345,1145,6379,1126,6410,1105,6440,1081,6468,1056,6493,1028,6517,998,6538,967,6557,933,6573,899,6587,863,6598,825,6606,787,6610,747,6612,707,6610,666,6606,627,6598,588,6587,551,6573,515,6557,480,6538,447,6517,416,6493,386,6468,358,6440,332,6410,309,6379,287,6345,269,6311,252,6275,239,6237,228,6199,220,6159,215,6119,214,6078,215,6039,220,6000,228,5963,239,5927,252,5892,269,5859,287,5828,309,5798,332,5770,358,5744,386,5721,416,5699,447,5681,480,5664,515,5651,551,5640,588,5632,627,5627,666,5626,707xe" filled="t" fillcolor="#40608A" stroked="f">
            <v:path arrowok="t"/>
            <v:fill/>
          </v:shape>
          <w10:wrap type="none"/>
        </v:group>
      </w:pict>
    </w:r>
    <w:r>
      <w:pict>
        <v:shape type="#_x0000_t202" style="position:absolute;margin-left:295.77pt;margin-top:27.71pt;width:20.08pt;height:17.96pt;mso-position-horizontal-relative:page;mso-position-vertical-relative:page;z-index:-1241" filled="f" stroked="f">
          <v:textbox inset="0,0,0,0">
            <w:txbxContent>
              <w:p>
                <w:pPr>
                  <w:rPr>
                    <w:rFonts w:cs="Calibri" w:hAnsi="Calibri" w:eastAsia="Calibri" w:ascii="Calibri"/>
                    <w:sz w:val="32"/>
                    <w:szCs w:val="32"/>
                  </w:rPr>
                  <w:jc w:val="left"/>
                  <w:spacing w:lineRule="exact" w:line="340"/>
                  <w:ind w:left="40" w:right="-28"/>
                </w:pPr>
                <w:r>
                  <w:rPr>
                    <w:rFonts w:cs="Calibri" w:hAnsi="Calibri" w:eastAsia="Calibri" w:ascii="Calibri"/>
                    <w:b/>
                    <w:color w:val="FFFFFF"/>
                    <w:w w:val="99"/>
                    <w:position w:val="2"/>
                    <w:sz w:val="32"/>
                    <w:szCs w:val="32"/>
                  </w:rPr>
                </w:r>
                <w:r>
                  <w:fldChar w:fldCharType="begin"/>
                </w:r>
                <w:r>
                  <w:rPr>
                    <w:rFonts w:cs="Calibri" w:hAnsi="Calibri" w:eastAsia="Calibri" w:ascii="Calibri"/>
                    <w:b/>
                    <w:color w:val="FFFFFF"/>
                    <w:spacing w:val="0"/>
                    <w:w w:val="100"/>
                    <w:position w:val="2"/>
                    <w:sz w:val="32"/>
                    <w:szCs w:val="32"/>
                  </w:rPr>
                  <w:instrText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cs="Calibri" w:hAnsi="Calibri" w:eastAsia="Calibri" w:ascii="Calibri"/>
                    <w:b/>
                    <w:color w:val="FFFFFF"/>
                    <w:spacing w:val="-1"/>
                    <w:w w:val="100"/>
                    <w:position w:val="2"/>
                    <w:sz w:val="32"/>
                    <w:szCs w:val="32"/>
                  </w:rPr>
                </w:r>
                <w:r>
                  <w:rPr>
                    <w:rFonts w:cs="Calibri" w:hAnsi="Calibri" w:eastAsia="Calibri" w:ascii="Calibri"/>
                    <w:b/>
                    <w:color w:val="FFFFFF"/>
                    <w:spacing w:val="-1"/>
                    <w:w w:val="100"/>
                    <w:position w:val="2"/>
                    <w:sz w:val="32"/>
                    <w:szCs w:val="32"/>
                  </w:rPr>
                </w:r>
                <w:r>
                  <w:rPr>
                    <w:rFonts w:cs="Calibri" w:hAnsi="Calibri" w:eastAsia="Calibri" w:ascii="Calibri"/>
                    <w:color w:val="000000"/>
                    <w:spacing w:val="0"/>
                    <w:w w:val="100"/>
                    <w:position w:val="0"/>
                    <w:sz w:val="32"/>
                    <w:szCs w:val="3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hyperlink" Target="http://demos.krajee.com/export" TargetMode="External"/><Relationship Id="rId30" Type="http://schemas.openxmlformats.org/officeDocument/2006/relationships/image" Target="media/image25.jpg"/><Relationship Id="rId31" Type="http://schemas.openxmlformats.org/officeDocument/2006/relationships/image" Target="media/image26.jpg"/><Relationship Id="rId32" Type="http://schemas.openxmlformats.org/officeDocument/2006/relationships/image" Target="media/image27.jpg"/><Relationship Id="rId33" Type="http://schemas.openxmlformats.org/officeDocument/2006/relationships/image" Target="media/image28.jpg"/><Relationship Id="rId34" Type="http://schemas.openxmlformats.org/officeDocument/2006/relationships/image" Target="media/image29.jpg"/><Relationship Id="rId35" Type="http://schemas.openxmlformats.org/officeDocument/2006/relationships/image" Target="media/image30.jpg"/><Relationship Id="rId36" Type="http://schemas.openxmlformats.org/officeDocument/2006/relationships/image" Target="media/image31.jpg"/><Relationship Id="rId37" Type="http://schemas.openxmlformats.org/officeDocument/2006/relationships/image" Target="media/image32.jpg"/><Relationship Id="rId38" Type="http://schemas.openxmlformats.org/officeDocument/2006/relationships/image" Target="media/image33.jpg"/><Relationship Id="rId39" Type="http://schemas.openxmlformats.org/officeDocument/2006/relationships/image" Target="media/image34.jpg"/><Relationship Id="rId40" Type="http://schemas.openxmlformats.org/officeDocument/2006/relationships/image" Target="media/image35.jpg"/><Relationship Id="rId41" Type="http://schemas.openxmlformats.org/officeDocument/2006/relationships/image" Target="media/image36.jpg"/><Relationship Id="rId42" Type="http://schemas.openxmlformats.org/officeDocument/2006/relationships/image" Target="media/image37.jpg"/><Relationship Id="rId43" Type="http://schemas.openxmlformats.org/officeDocument/2006/relationships/image" Target="media/image38.jpg"/><Relationship Id="rId44" Type="http://schemas.openxmlformats.org/officeDocument/2006/relationships/image" Target="media/image39.jpg"/><Relationship Id="rId45" Type="http://schemas.openxmlformats.org/officeDocument/2006/relationships/image" Target="media/image40.jpg"/><Relationship Id="rId46" Type="http://schemas.openxmlformats.org/officeDocument/2006/relationships/image" Target="media/image41.jpg"/><Relationship Id="rId47" Type="http://schemas.openxmlformats.org/officeDocument/2006/relationships/image" Target="media/image42.jpg"/><Relationship Id="rId48" Type="http://schemas.openxmlformats.org/officeDocument/2006/relationships/image" Target="media/image43.jpg"/><Relationship Id="rId49" Type="http://schemas.openxmlformats.org/officeDocument/2006/relationships/image" Target="media/image44.jpg"/><Relationship Id="rId50" Type="http://schemas.openxmlformats.org/officeDocument/2006/relationships/image" Target="media/image45.jpg"/><Relationship Id="rId51" Type="http://schemas.openxmlformats.org/officeDocument/2006/relationships/image" Target="media/image46.jpg"/><Relationship Id="rId52" Type="http://schemas.openxmlformats.org/officeDocument/2006/relationships/image" Target="media/image47.jpg"/><Relationship Id="rId53" Type="http://schemas.openxmlformats.org/officeDocument/2006/relationships/image" Target="media/image48.jpg"/><Relationship Id="rId54" Type="http://schemas.openxmlformats.org/officeDocument/2006/relationships/image" Target="media/image49.jpg"/><Relationship Id="rId55" Type="http://schemas.openxmlformats.org/officeDocument/2006/relationships/image" Target="media/image50.jpg"/><Relationship Id="rId56" Type="http://schemas.openxmlformats.org/officeDocument/2006/relationships/image" Target="media/image51.jpg"/><Relationship Id="rId57" Type="http://schemas.openxmlformats.org/officeDocument/2006/relationships/image" Target="media/image52.jpg"/><Relationship Id="rId58" Type="http://schemas.openxmlformats.org/officeDocument/2006/relationships/image" Target="media/image53.jpg"/><Relationship Id="rId59" Type="http://schemas.openxmlformats.org/officeDocument/2006/relationships/image" Target="media/image54.jpg"/><Relationship Id="rId60" Type="http://schemas.openxmlformats.org/officeDocument/2006/relationships/image" Target="media/image55.jpg"/><Relationship Id="rId61" Type="http://schemas.openxmlformats.org/officeDocument/2006/relationships/image" Target="media/image56.jpg"/><Relationship Id="rId62" Type="http://schemas.openxmlformats.org/officeDocument/2006/relationships/image" Target="media/image57.jpg"/><Relationship Id="rId63" Type="http://schemas.openxmlformats.org/officeDocument/2006/relationships/image" Target="media/image58.jpg"/><Relationship Id="rId64" Type="http://schemas.openxmlformats.org/officeDocument/2006/relationships/image" Target="media/image59.jpg"/><Relationship Id="rId65" Type="http://schemas.openxmlformats.org/officeDocument/2006/relationships/image" Target="media/image60.jpg"/><Relationship Id="rId66" Type="http://schemas.openxmlformats.org/officeDocument/2006/relationships/image" Target="media/image61.jpg"/><Relationship Id="rId67" Type="http://schemas.openxmlformats.org/officeDocument/2006/relationships/image" Target="media/image62.png"/><Relationship Id="rId68" Type="http://schemas.openxmlformats.org/officeDocument/2006/relationships/image" Target="media/image63.jpg"/><Relationship Id="rId69" Type="http://schemas.openxmlformats.org/officeDocument/2006/relationships/image" Target="media/image64.jpg"/><Relationship Id="rId70" Type="http://schemas.openxmlformats.org/officeDocument/2006/relationships/image" Target="media/image65.jpg"/><Relationship Id="rId71" Type="http://schemas.openxmlformats.org/officeDocument/2006/relationships/image" Target="media/image66.jpg"/><Relationship Id="rId72" Type="http://schemas.openxmlformats.org/officeDocument/2006/relationships/image" Target="media/image67.jpg"/><Relationship Id="rId73" Type="http://schemas.openxmlformats.org/officeDocument/2006/relationships/image" Target="media/image68.jpg"/><Relationship Id="rId74" Type="http://schemas.openxmlformats.org/officeDocument/2006/relationships/image" Target="media/image69.jpg"/><Relationship Id="rId75" Type="http://schemas.openxmlformats.org/officeDocument/2006/relationships/image" Target="media/image70.jpg"/><Relationship Id="rId76" Type="http://schemas.openxmlformats.org/officeDocument/2006/relationships/image" Target="media/image71.jpg"/><Relationship Id="rId77" Type="http://schemas.openxmlformats.org/officeDocument/2006/relationships/image" Target="media/image72.jpg"/><Relationship Id="rId78" Type="http://schemas.openxmlformats.org/officeDocument/2006/relationships/image" Target="media/image73.jpg"/><Relationship Id="rId79" Type="http://schemas.openxmlformats.org/officeDocument/2006/relationships/image" Target="media/image74.jpg"/><Relationship Id="rId80" Type="http://schemas.openxmlformats.org/officeDocument/2006/relationships/image" Target="media/image75.jpg"/><Relationship Id="rId81" Type="http://schemas.openxmlformats.org/officeDocument/2006/relationships/image" Target="media/image76.jpg"/><Relationship Id="rId82" Type="http://schemas.openxmlformats.org/officeDocument/2006/relationships/image" Target="media/image77.jpg"/><Relationship Id="rId83" Type="http://schemas.openxmlformats.org/officeDocument/2006/relationships/image" Target="media/image78.jpg"/><Relationship Id="rId84" Type="http://schemas.openxmlformats.org/officeDocument/2006/relationships/image" Target="media/image79.jpg"/><Relationship Id="rId85" Type="http://schemas.openxmlformats.org/officeDocument/2006/relationships/image" Target="media/image80.jpg"/><Relationship Id="rId86" Type="http://schemas.openxmlformats.org/officeDocument/2006/relationships/image" Target="media/image81.jpg"/><Relationship Id="rId87" Type="http://schemas.openxmlformats.org/officeDocument/2006/relationships/image" Target="media/image82.jpg"/><Relationship Id="rId88" Type="http://schemas.openxmlformats.org/officeDocument/2006/relationships/image" Target="media/image83.jpg"/><Relationship Id="rId89" Type="http://schemas.openxmlformats.org/officeDocument/2006/relationships/image" Target="media/image84.jpg"/><Relationship Id="rId90" Type="http://schemas.openxmlformats.org/officeDocument/2006/relationships/image" Target="media/image85.jpg"/><Relationship Id="rId91" Type="http://schemas.openxmlformats.org/officeDocument/2006/relationships/image" Target="media/image86.jpg"/><Relationship Id="rId92" Type="http://schemas.openxmlformats.org/officeDocument/2006/relationships/image" Target="media/image87.jpg"/><Relationship Id="rId93" Type="http://schemas.openxmlformats.org/officeDocument/2006/relationships/image" Target="media/image88.jpg"/><Relationship Id="rId94" Type="http://schemas.openxmlformats.org/officeDocument/2006/relationships/image" Target="media/image89.jpg"/><Relationship Id="rId95" Type="http://schemas.openxmlformats.org/officeDocument/2006/relationships/image" Target="media/image90.jpg"/><Relationship Id="rId96" Type="http://schemas.openxmlformats.org/officeDocument/2006/relationships/image" Target="media/image91.jpg"/><Relationship Id="rId97" Type="http://schemas.openxmlformats.org/officeDocument/2006/relationships/image" Target="media/image92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